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E6025" w14:textId="7D248330" w:rsidR="007A7D79" w:rsidRPr="00C56FD0" w:rsidRDefault="00D34D51">
      <w:pPr>
        <w:pBdr>
          <w:bottom w:val="single" w:sz="6" w:space="0" w:color="FFFFFF"/>
        </w:pBdr>
        <w:spacing w:line="200" w:lineRule="atLeast"/>
        <w:jc w:val="center"/>
        <w:rPr>
          <w:rFonts w:eastAsia="Calibri"/>
          <w:sz w:val="20"/>
          <w:szCs w:val="20"/>
          <w:lang w:eastAsia="ko-KR"/>
        </w:rPr>
      </w:pPr>
      <w:r w:rsidRPr="00C56FD0">
        <w:rPr>
          <w:rFonts w:eastAsia="Calibri"/>
          <w:b/>
          <w:bCs/>
          <w:caps/>
          <w:sz w:val="28"/>
          <w:szCs w:val="28"/>
        </w:rPr>
        <w:t>Jeong Hoon Choi</w:t>
      </w:r>
    </w:p>
    <w:p w14:paraId="351DBB7C" w14:textId="657EC557" w:rsidR="007A7D79" w:rsidRDefault="00D34D51" w:rsidP="00175982">
      <w:pPr>
        <w:pBdr>
          <w:bottom w:val="single" w:sz="6" w:space="0" w:color="FFFFFF"/>
        </w:pBdr>
        <w:spacing w:line="200" w:lineRule="atLeast"/>
        <w:jc w:val="center"/>
        <w:rPr>
          <w:rFonts w:eastAsia="Calibri"/>
          <w:sz w:val="20"/>
          <w:szCs w:val="20"/>
        </w:rPr>
      </w:pPr>
      <w:r w:rsidRPr="00C56FD0">
        <w:rPr>
          <w:rFonts w:eastAsia="Calibri"/>
          <w:sz w:val="20"/>
          <w:szCs w:val="20"/>
        </w:rPr>
        <w:t>Los Angeles, California </w:t>
      </w:r>
      <w:r w:rsidRPr="00C56FD0">
        <w:rPr>
          <w:rFonts w:eastAsia="Calibri"/>
          <w:color w:val="000000"/>
          <w:sz w:val="20"/>
          <w:szCs w:val="20"/>
        </w:rPr>
        <w:t>| </w:t>
      </w:r>
      <w:r w:rsidRPr="00C56FD0">
        <w:rPr>
          <w:rFonts w:eastAsia="Calibri"/>
          <w:sz w:val="20"/>
          <w:szCs w:val="20"/>
        </w:rPr>
        <w:t>(323)630-6334 </w:t>
      </w:r>
      <w:r w:rsidRPr="00C56FD0">
        <w:rPr>
          <w:rFonts w:eastAsia="Calibri"/>
          <w:color w:val="000000"/>
          <w:sz w:val="20"/>
          <w:szCs w:val="20"/>
        </w:rPr>
        <w:t>| </w:t>
      </w:r>
      <w:hyperlink r:id="rId5" w:history="1">
        <w:r w:rsidRPr="00C56FD0">
          <w:rPr>
            <w:rFonts w:eastAsia="Calibri"/>
            <w:color w:val="000000"/>
            <w:sz w:val="20"/>
            <w:szCs w:val="20"/>
          </w:rPr>
          <w:t>choijeon@usc.edu</w:t>
        </w:r>
      </w:hyperlink>
    </w:p>
    <w:p w14:paraId="3070A238" w14:textId="77777777" w:rsidR="00BC6124" w:rsidRDefault="00BC6124">
      <w:pPr>
        <w:spacing w:line="200" w:lineRule="atLeast"/>
        <w:rPr>
          <w:rFonts w:eastAsia="Calibri"/>
          <w:sz w:val="20"/>
          <w:szCs w:val="20"/>
        </w:rPr>
      </w:pPr>
    </w:p>
    <w:p w14:paraId="50AE47A2" w14:textId="3AD5A03A" w:rsidR="007A7D79" w:rsidRPr="00C56FD0" w:rsidRDefault="00000000">
      <w:pPr>
        <w:spacing w:line="200" w:lineRule="atLeast"/>
        <w:rPr>
          <w:rFonts w:eastAsia="Calibri"/>
          <w:b/>
          <w:bCs/>
          <w:caps/>
          <w:sz w:val="20"/>
          <w:szCs w:val="20"/>
          <w:lang w:eastAsia="ko-KR"/>
        </w:rPr>
      </w:pPr>
      <w:r w:rsidRPr="004D7A84">
        <w:rPr>
          <w:rFonts w:eastAsia="Calibri"/>
          <w:b/>
          <w:bCs/>
          <w:caps/>
        </w:rPr>
        <w:t>e</w:t>
      </w:r>
      <w:r w:rsidRPr="00C56FD0">
        <w:rPr>
          <w:rFonts w:eastAsia="Calibri"/>
          <w:b/>
          <w:bCs/>
          <w:caps/>
          <w:sz w:val="20"/>
          <w:szCs w:val="20"/>
        </w:rPr>
        <w:t>ducation</w:t>
      </w:r>
    </w:p>
    <w:p w14:paraId="48FEFC8D" w14:textId="21C2F228" w:rsidR="007A7D79" w:rsidRPr="00C71209" w:rsidRDefault="00000000">
      <w:pPr>
        <w:tabs>
          <w:tab w:val="right" w:pos="10800"/>
        </w:tabs>
        <w:spacing w:line="200" w:lineRule="atLeast"/>
        <w:rPr>
          <w:rStyle w:val="fs13fw4"/>
          <w:rFonts w:eastAsia="Calibri"/>
          <w:sz w:val="20"/>
          <w:szCs w:val="20"/>
        </w:rPr>
      </w:pPr>
      <w:r w:rsidRPr="00C56FD0">
        <w:rPr>
          <w:rStyle w:val="fs13fw6overflow-hidden"/>
          <w:rFonts w:eastAsia="Calibri"/>
          <w:b/>
          <w:bCs/>
          <w:sz w:val="20"/>
          <w:szCs w:val="20"/>
        </w:rPr>
        <w:t>University of Southern California</w:t>
      </w:r>
      <w:r w:rsidRPr="00C56FD0">
        <w:rPr>
          <w:rStyle w:val="fs13fw4"/>
          <w:rFonts w:eastAsia="Calibri"/>
          <w:sz w:val="20"/>
          <w:szCs w:val="20"/>
        </w:rPr>
        <w:tab/>
      </w:r>
      <w:r w:rsidR="00191D17" w:rsidRPr="00C71209">
        <w:rPr>
          <w:rStyle w:val="fs13fw4overflow-hidden"/>
          <w:rFonts w:eastAsia="Calibri"/>
          <w:sz w:val="20"/>
          <w:szCs w:val="20"/>
        </w:rPr>
        <w:t>Aug</w:t>
      </w:r>
      <w:r w:rsidRPr="00C71209">
        <w:rPr>
          <w:rStyle w:val="fs13fw4overflow-hidden"/>
          <w:rFonts w:eastAsia="Calibri"/>
          <w:sz w:val="20"/>
          <w:szCs w:val="20"/>
        </w:rPr>
        <w:t xml:space="preserve"> 2024</w:t>
      </w:r>
      <w:r w:rsidR="00753BA5">
        <w:rPr>
          <w:rStyle w:val="fs13fw4overflow-hidden"/>
          <w:rFonts w:eastAsia="Calibri" w:hint="eastAsia"/>
          <w:sz w:val="20"/>
          <w:szCs w:val="20"/>
          <w:lang w:eastAsia="ko-KR"/>
        </w:rPr>
        <w:t xml:space="preserve"> </w:t>
      </w:r>
      <w:r w:rsidRPr="00C71209">
        <w:rPr>
          <w:rStyle w:val="fs13fw4overflow-hidden"/>
          <w:rFonts w:eastAsia="Calibri"/>
          <w:sz w:val="20"/>
          <w:szCs w:val="20"/>
        </w:rPr>
        <w:t>-</w:t>
      </w:r>
      <w:r w:rsidR="00753BA5">
        <w:rPr>
          <w:rStyle w:val="fs13fw4overflow-hidden"/>
          <w:rFonts w:eastAsia="Calibri" w:hint="eastAsia"/>
          <w:sz w:val="20"/>
          <w:szCs w:val="20"/>
          <w:lang w:eastAsia="ko-KR"/>
        </w:rPr>
        <w:t xml:space="preserve"> </w:t>
      </w:r>
      <w:r w:rsidR="00175982" w:rsidRPr="00C71209">
        <w:rPr>
          <w:rStyle w:val="fs13fw4overflow-hidden"/>
          <w:rFonts w:eastAsia="Calibri"/>
          <w:sz w:val="20"/>
          <w:szCs w:val="20"/>
        </w:rPr>
        <w:t>May 2026</w:t>
      </w:r>
    </w:p>
    <w:p w14:paraId="792B79DF" w14:textId="4999F3E8" w:rsidR="007A7D79" w:rsidRPr="00C56FD0" w:rsidRDefault="00D34D51" w:rsidP="00D34D51">
      <w:pPr>
        <w:tabs>
          <w:tab w:val="right" w:pos="10787"/>
        </w:tabs>
        <w:spacing w:line="200" w:lineRule="atLeast"/>
        <w:rPr>
          <w:rFonts w:eastAsia="Calibri"/>
          <w:sz w:val="20"/>
          <w:szCs w:val="20"/>
        </w:rPr>
      </w:pPr>
      <w:r w:rsidRPr="00C56FD0">
        <w:rPr>
          <w:rStyle w:val="fs13fw6overflow-hidden"/>
          <w:rFonts w:eastAsia="Calibri"/>
          <w:b/>
          <w:bCs/>
          <w:sz w:val="20"/>
          <w:szCs w:val="20"/>
        </w:rPr>
        <w:t>Master of Science in Applied Data Science | GPA 3.9/4.0</w:t>
      </w:r>
      <w:r w:rsidRPr="00C56FD0">
        <w:rPr>
          <w:rStyle w:val="fs13fw6overflow-hidden"/>
          <w:rFonts w:eastAsia="Calibri"/>
          <w:b/>
          <w:bCs/>
          <w:sz w:val="20"/>
          <w:szCs w:val="20"/>
        </w:rPr>
        <w:tab/>
      </w:r>
      <w:r w:rsidRPr="00C56FD0">
        <w:rPr>
          <w:rStyle w:val="fs13fw6overflow-hidden"/>
          <w:rFonts w:eastAsia="Calibri"/>
          <w:i/>
          <w:iCs/>
          <w:sz w:val="18"/>
          <w:szCs w:val="18"/>
        </w:rPr>
        <w:t>Los Angeles, CA</w:t>
      </w:r>
    </w:p>
    <w:p w14:paraId="603F9BAE" w14:textId="77777777" w:rsidR="007A7D79" w:rsidRPr="00C56FD0" w:rsidRDefault="00000000">
      <w:pPr>
        <w:spacing w:line="140" w:lineRule="atLeast"/>
        <w:rPr>
          <w:rFonts w:eastAsia="Calibri"/>
          <w:sz w:val="14"/>
          <w:szCs w:val="14"/>
        </w:rPr>
      </w:pPr>
      <w:r w:rsidRPr="00C56FD0">
        <w:rPr>
          <w:rFonts w:eastAsia="Calibri"/>
          <w:sz w:val="14"/>
          <w:szCs w:val="14"/>
        </w:rPr>
        <w:t> </w:t>
      </w:r>
    </w:p>
    <w:p w14:paraId="03443B3B" w14:textId="38F7311C" w:rsidR="007A7D79" w:rsidRPr="00C56FD0" w:rsidRDefault="00D34D51">
      <w:pPr>
        <w:tabs>
          <w:tab w:val="right" w:pos="10800"/>
        </w:tabs>
        <w:spacing w:line="200" w:lineRule="atLeast"/>
        <w:rPr>
          <w:rStyle w:val="fs13fw4"/>
          <w:rFonts w:eastAsia="Calibri"/>
          <w:sz w:val="20"/>
          <w:szCs w:val="20"/>
        </w:rPr>
      </w:pPr>
      <w:r w:rsidRPr="00C56FD0">
        <w:rPr>
          <w:rStyle w:val="fs13fw6overflow-hidden"/>
          <w:rFonts w:eastAsia="Calibri"/>
          <w:b/>
          <w:bCs/>
          <w:sz w:val="20"/>
          <w:szCs w:val="20"/>
        </w:rPr>
        <w:t>Kyung Hee University</w:t>
      </w:r>
      <w:r w:rsidRPr="00C56FD0">
        <w:rPr>
          <w:rStyle w:val="fs13fw4"/>
          <w:rFonts w:eastAsia="Calibri"/>
          <w:sz w:val="20"/>
          <w:szCs w:val="20"/>
        </w:rPr>
        <w:tab/>
      </w:r>
      <w:r w:rsidR="00191D17" w:rsidRPr="00C56FD0">
        <w:rPr>
          <w:rStyle w:val="fs13fw4overflow-hidden"/>
          <w:rFonts w:eastAsia="Calibri"/>
          <w:sz w:val="20"/>
          <w:szCs w:val="20"/>
        </w:rPr>
        <w:t>Mar</w:t>
      </w:r>
      <w:r w:rsidRPr="00C56FD0">
        <w:rPr>
          <w:rStyle w:val="fs13fw4overflow-hidden"/>
          <w:rFonts w:eastAsia="Calibri"/>
          <w:sz w:val="20"/>
          <w:szCs w:val="20"/>
        </w:rPr>
        <w:t xml:space="preserve"> </w:t>
      </w:r>
      <w:r w:rsidR="00904B58" w:rsidRPr="00C56FD0">
        <w:rPr>
          <w:rStyle w:val="fs13fw4overflow-hidden"/>
          <w:rFonts w:eastAsia="Calibri"/>
          <w:sz w:val="20"/>
          <w:szCs w:val="20"/>
        </w:rPr>
        <w:t>2017</w:t>
      </w:r>
      <w:r w:rsidR="00753BA5">
        <w:rPr>
          <w:rStyle w:val="fs13fw4overflow-hidden"/>
          <w:rFonts w:eastAsia="Calibri" w:hint="eastAsia"/>
          <w:sz w:val="20"/>
          <w:szCs w:val="20"/>
          <w:lang w:eastAsia="ko-KR"/>
        </w:rPr>
        <w:t xml:space="preserve"> </w:t>
      </w:r>
      <w:r w:rsidRPr="00C56FD0">
        <w:rPr>
          <w:rStyle w:val="fs13fw4overflow-hidden"/>
          <w:rFonts w:eastAsia="Calibri"/>
          <w:sz w:val="20"/>
          <w:szCs w:val="20"/>
        </w:rPr>
        <w:t>-</w:t>
      </w:r>
      <w:r w:rsidR="00753BA5">
        <w:rPr>
          <w:rStyle w:val="fs13fw4overflow-hidden"/>
          <w:rFonts w:eastAsia="Calibri" w:hint="eastAsia"/>
          <w:sz w:val="20"/>
          <w:szCs w:val="20"/>
          <w:lang w:eastAsia="ko-KR"/>
        </w:rPr>
        <w:t xml:space="preserve"> </w:t>
      </w:r>
      <w:r w:rsidR="00191D17" w:rsidRPr="00C56FD0">
        <w:rPr>
          <w:rStyle w:val="fs13fw4overflow-hidden"/>
          <w:rFonts w:eastAsia="Calibri"/>
          <w:sz w:val="20"/>
          <w:szCs w:val="20"/>
        </w:rPr>
        <w:t>Feb</w:t>
      </w:r>
      <w:r w:rsidRPr="00C56FD0">
        <w:rPr>
          <w:rStyle w:val="fs13fw4overflow-hidden"/>
          <w:rFonts w:eastAsia="Calibri"/>
          <w:sz w:val="20"/>
          <w:szCs w:val="20"/>
        </w:rPr>
        <w:t xml:space="preserve"> </w:t>
      </w:r>
      <w:r w:rsidR="00904B58" w:rsidRPr="00C56FD0">
        <w:rPr>
          <w:rStyle w:val="fs13fw4overflow-hidden"/>
          <w:rFonts w:eastAsia="Calibri"/>
          <w:sz w:val="20"/>
          <w:szCs w:val="20"/>
        </w:rPr>
        <w:t>2023</w:t>
      </w:r>
    </w:p>
    <w:p w14:paraId="1869BF4A" w14:textId="3117221F" w:rsidR="007A7D79" w:rsidRPr="00175982" w:rsidRDefault="00D34D51" w:rsidP="00175982">
      <w:pPr>
        <w:tabs>
          <w:tab w:val="right" w:pos="10787"/>
        </w:tabs>
        <w:spacing w:line="200" w:lineRule="atLeast"/>
        <w:rPr>
          <w:rFonts w:eastAsia="Calibri"/>
          <w:sz w:val="18"/>
          <w:szCs w:val="18"/>
        </w:rPr>
      </w:pPr>
      <w:r w:rsidRPr="00C56FD0">
        <w:rPr>
          <w:rStyle w:val="fs13fw6overflow-hidden"/>
          <w:rFonts w:eastAsia="Calibri"/>
          <w:b/>
          <w:bCs/>
          <w:sz w:val="20"/>
          <w:szCs w:val="20"/>
        </w:rPr>
        <w:t>Bachelor of Science in Physics &amp; Computer Science | GPA 3.8/4.3</w:t>
      </w:r>
      <w:r w:rsidRPr="00C56FD0">
        <w:rPr>
          <w:rStyle w:val="fs13fw6overflow-hidden"/>
          <w:rFonts w:eastAsia="Calibri"/>
          <w:b/>
          <w:bCs/>
          <w:sz w:val="20"/>
          <w:szCs w:val="20"/>
        </w:rPr>
        <w:tab/>
      </w:r>
      <w:r w:rsidRPr="00C56FD0">
        <w:rPr>
          <w:rStyle w:val="fs13fw6overflow-hidden"/>
          <w:rFonts w:eastAsia="Calibri"/>
          <w:i/>
          <w:iCs/>
          <w:sz w:val="18"/>
          <w:szCs w:val="18"/>
        </w:rPr>
        <w:t>Seoul, Republic of Korea</w:t>
      </w:r>
    </w:p>
    <w:p w14:paraId="2B3A8AC1" w14:textId="77777777" w:rsidR="00175982" w:rsidRDefault="00175982">
      <w:pPr>
        <w:spacing w:line="200" w:lineRule="atLeast"/>
        <w:rPr>
          <w:rFonts w:eastAsia="Calibri"/>
          <w:sz w:val="20"/>
          <w:szCs w:val="20"/>
        </w:rPr>
      </w:pPr>
    </w:p>
    <w:p w14:paraId="7FE9D118" w14:textId="77777777" w:rsidR="00175982" w:rsidRPr="00C56FD0" w:rsidRDefault="00175982" w:rsidP="00175982">
      <w:pPr>
        <w:spacing w:line="200" w:lineRule="atLeast"/>
        <w:rPr>
          <w:rFonts w:eastAsia="Calibri"/>
          <w:b/>
          <w:bCs/>
          <w:caps/>
          <w:sz w:val="20"/>
          <w:szCs w:val="20"/>
        </w:rPr>
      </w:pPr>
      <w:r w:rsidRPr="004D7A84">
        <w:rPr>
          <w:rFonts w:eastAsia="Calibri"/>
          <w:b/>
          <w:bCs/>
          <w:caps/>
        </w:rPr>
        <w:t>S</w:t>
      </w:r>
      <w:r w:rsidRPr="00C56FD0">
        <w:rPr>
          <w:rFonts w:eastAsia="Calibri"/>
          <w:b/>
          <w:bCs/>
          <w:caps/>
          <w:sz w:val="20"/>
          <w:szCs w:val="20"/>
        </w:rPr>
        <w:t>KILLS</w:t>
      </w:r>
    </w:p>
    <w:p w14:paraId="11133A8E" w14:textId="29BA1348" w:rsidR="00BC6124" w:rsidRDefault="00175982" w:rsidP="00175982">
      <w:pPr>
        <w:spacing w:line="200" w:lineRule="atLeast"/>
        <w:rPr>
          <w:rStyle w:val="fs13fw6overflow-hidden"/>
          <w:rFonts w:eastAsia="Calibri"/>
          <w:sz w:val="20"/>
          <w:szCs w:val="20"/>
          <w:lang w:eastAsia="ko-KR"/>
        </w:rPr>
      </w:pPr>
      <w:r w:rsidRPr="00C56FD0">
        <w:rPr>
          <w:rStyle w:val="fs13fw6overflow-hidden"/>
          <w:rFonts w:eastAsia="Calibri"/>
          <w:b/>
          <w:bCs/>
          <w:sz w:val="20"/>
          <w:szCs w:val="20"/>
        </w:rPr>
        <w:t xml:space="preserve">Programming Languages: </w:t>
      </w:r>
      <w:r w:rsidRPr="00C56FD0">
        <w:rPr>
          <w:rStyle w:val="fs13fw6overflow-hidden"/>
          <w:rFonts w:eastAsia="Calibri"/>
          <w:sz w:val="20"/>
          <w:szCs w:val="20"/>
        </w:rPr>
        <w:t xml:space="preserve">C/C++, Python, R, </w:t>
      </w:r>
      <w:r w:rsidR="00BC6124">
        <w:rPr>
          <w:rStyle w:val="fs13fw6overflow-hidden"/>
          <w:rFonts w:eastAsia="Calibri"/>
          <w:sz w:val="20"/>
          <w:szCs w:val="20"/>
        </w:rPr>
        <w:t xml:space="preserve">Assembly x86, Emacs Lisp, </w:t>
      </w:r>
      <w:r w:rsidRPr="00C56FD0">
        <w:rPr>
          <w:rStyle w:val="fs13fw6overflow-hidden"/>
          <w:rFonts w:eastAsia="Calibri"/>
          <w:sz w:val="20"/>
          <w:szCs w:val="20"/>
        </w:rPr>
        <w:t>SQL</w:t>
      </w:r>
      <w:r w:rsidR="00B8283D">
        <w:rPr>
          <w:rStyle w:val="fs13fw6overflow-hidden"/>
          <w:rFonts w:eastAsia="Calibri" w:hint="eastAsia"/>
          <w:sz w:val="20"/>
          <w:szCs w:val="20"/>
          <w:lang w:eastAsia="ko-KR"/>
        </w:rPr>
        <w:t>,</w:t>
      </w:r>
      <w:r w:rsidR="00B8283D">
        <w:rPr>
          <w:rStyle w:val="fs13fw6overflow-hidden"/>
          <w:rFonts w:eastAsia="Calibri"/>
          <w:sz w:val="20"/>
          <w:szCs w:val="20"/>
          <w:lang w:eastAsia="ko-KR"/>
        </w:rPr>
        <w:t xml:space="preserve"> Bash, </w:t>
      </w:r>
      <w:r w:rsidR="008B5758">
        <w:rPr>
          <w:rStyle w:val="fs13fw6overflow-hidden"/>
          <w:rFonts w:eastAsia="Calibri"/>
          <w:sz w:val="20"/>
          <w:szCs w:val="20"/>
          <w:lang w:eastAsia="ko-KR"/>
        </w:rPr>
        <w:t>PowerShell</w:t>
      </w:r>
    </w:p>
    <w:p w14:paraId="4451F35D" w14:textId="77777777" w:rsidR="00BC6124" w:rsidRPr="00BC6124" w:rsidRDefault="00BC6124" w:rsidP="00175982">
      <w:pPr>
        <w:spacing w:line="200" w:lineRule="atLeast"/>
        <w:rPr>
          <w:rStyle w:val="fs13fw6overflow-hidden"/>
          <w:rFonts w:eastAsia="Calibri"/>
          <w:sz w:val="20"/>
          <w:szCs w:val="20"/>
          <w:lang w:eastAsia="ko-KR"/>
        </w:rPr>
      </w:pPr>
    </w:p>
    <w:p w14:paraId="0BC3AB40" w14:textId="73BC1FC0" w:rsidR="00175982" w:rsidRDefault="00175982" w:rsidP="00175982">
      <w:pPr>
        <w:spacing w:line="200" w:lineRule="atLeast"/>
        <w:rPr>
          <w:rStyle w:val="fs13fw6overflow-hidden"/>
          <w:rFonts w:eastAsia="Calibri"/>
          <w:sz w:val="20"/>
          <w:szCs w:val="20"/>
          <w:lang w:eastAsia="ko-KR"/>
        </w:rPr>
      </w:pPr>
      <w:r w:rsidRPr="00C56FD0">
        <w:rPr>
          <w:rStyle w:val="fs13fw6overflow-hidden"/>
          <w:rFonts w:eastAsia="Calibri"/>
          <w:b/>
          <w:bCs/>
          <w:sz w:val="20"/>
          <w:szCs w:val="20"/>
        </w:rPr>
        <w:t xml:space="preserve">Frameworks: </w:t>
      </w:r>
      <w:r w:rsidRPr="00C56FD0">
        <w:rPr>
          <w:rStyle w:val="fs13fw6overflow-hidden"/>
          <w:rFonts w:eastAsia="Calibri"/>
          <w:sz w:val="20"/>
          <w:szCs w:val="20"/>
        </w:rPr>
        <w:t>CUDA</w:t>
      </w:r>
      <w:r w:rsidR="00BC6124">
        <w:rPr>
          <w:rStyle w:val="fs13fw6overflow-hidden"/>
          <w:rFonts w:eastAsia="Calibri"/>
          <w:sz w:val="20"/>
          <w:szCs w:val="20"/>
        </w:rPr>
        <w:t>, Boost</w:t>
      </w:r>
      <w:r w:rsidRPr="00C56FD0">
        <w:rPr>
          <w:rStyle w:val="fs13fw6overflow-hidden"/>
          <w:rFonts w:eastAsia="Calibri"/>
          <w:sz w:val="20"/>
          <w:szCs w:val="20"/>
        </w:rPr>
        <w:t>, Scikit-Learn</w:t>
      </w:r>
      <w:r>
        <w:rPr>
          <w:rStyle w:val="fs13fw6overflow-hidden"/>
          <w:rFonts w:eastAsia="Calibri"/>
          <w:sz w:val="20"/>
          <w:szCs w:val="20"/>
        </w:rPr>
        <w:t xml:space="preserve">, </w:t>
      </w:r>
      <w:r w:rsidRPr="00C56FD0">
        <w:rPr>
          <w:rStyle w:val="fs13fw6overflow-hidden"/>
          <w:rFonts w:eastAsia="Calibri"/>
          <w:sz w:val="20"/>
          <w:szCs w:val="20"/>
        </w:rPr>
        <w:t xml:space="preserve">TensorFlow, </w:t>
      </w:r>
      <w:proofErr w:type="spellStart"/>
      <w:r w:rsidRPr="00C56FD0">
        <w:rPr>
          <w:rStyle w:val="fs13fw6overflow-hidden"/>
          <w:rFonts w:eastAsia="Calibri"/>
          <w:sz w:val="20"/>
          <w:szCs w:val="20"/>
        </w:rPr>
        <w:t>PyTorch</w:t>
      </w:r>
      <w:proofErr w:type="spellEnd"/>
      <w:r w:rsidRPr="00C56FD0">
        <w:rPr>
          <w:rStyle w:val="fs13fw6overflow-hidden"/>
          <w:rFonts w:eastAsia="Calibri"/>
          <w:sz w:val="20"/>
          <w:szCs w:val="20"/>
        </w:rPr>
        <w:t xml:space="preserve">, </w:t>
      </w:r>
      <w:r>
        <w:rPr>
          <w:rStyle w:val="fs13fw6overflow-hidden"/>
          <w:rFonts w:eastAsia="Calibri"/>
          <w:sz w:val="20"/>
          <w:szCs w:val="20"/>
        </w:rPr>
        <w:t xml:space="preserve">Apache </w:t>
      </w:r>
      <w:r w:rsidRPr="00C56FD0">
        <w:rPr>
          <w:rStyle w:val="fs13fw6overflow-hidden"/>
          <w:rFonts w:eastAsia="Calibri"/>
          <w:sz w:val="20"/>
          <w:szCs w:val="20"/>
        </w:rPr>
        <w:t xml:space="preserve">Spark, </w:t>
      </w:r>
      <w:r w:rsidR="007D5D9D">
        <w:rPr>
          <w:rStyle w:val="fs13fw6overflow-hidden"/>
          <w:rFonts w:eastAsia="Calibri"/>
          <w:sz w:val="20"/>
          <w:szCs w:val="20"/>
        </w:rPr>
        <w:t xml:space="preserve">Apache Flink, </w:t>
      </w:r>
      <w:r w:rsidRPr="00C56FD0">
        <w:rPr>
          <w:rStyle w:val="fs13fw6overflow-hidden"/>
          <w:rFonts w:eastAsia="Calibri"/>
          <w:sz w:val="20"/>
          <w:szCs w:val="20"/>
        </w:rPr>
        <w:t>Hugging Face</w:t>
      </w:r>
    </w:p>
    <w:p w14:paraId="70B125C1" w14:textId="77777777" w:rsidR="00BC6124" w:rsidRPr="00C56FD0" w:rsidRDefault="00BC6124" w:rsidP="00175982">
      <w:pPr>
        <w:spacing w:line="200" w:lineRule="atLeast"/>
        <w:rPr>
          <w:rStyle w:val="fs13fw6overflow-hidden"/>
          <w:rFonts w:eastAsia="Calibri"/>
          <w:sz w:val="20"/>
          <w:szCs w:val="20"/>
          <w:lang w:eastAsia="ko-KR"/>
        </w:rPr>
      </w:pPr>
    </w:p>
    <w:p w14:paraId="232FFEC9" w14:textId="1E274101" w:rsidR="0054564E" w:rsidRPr="00BC6124" w:rsidRDefault="00175982" w:rsidP="00175982">
      <w:pPr>
        <w:spacing w:line="200" w:lineRule="atLeast"/>
        <w:rPr>
          <w:rStyle w:val="fs13fw6overflow-hidden"/>
          <w:rFonts w:eastAsia="Calibri"/>
          <w:sz w:val="20"/>
          <w:szCs w:val="20"/>
        </w:rPr>
      </w:pPr>
      <w:r w:rsidRPr="00C56FD0">
        <w:rPr>
          <w:rStyle w:val="fs13fw6overflow-hidden"/>
          <w:rFonts w:eastAsia="Calibri"/>
          <w:b/>
          <w:bCs/>
          <w:sz w:val="20"/>
          <w:szCs w:val="20"/>
        </w:rPr>
        <w:t xml:space="preserve">Technologies: </w:t>
      </w:r>
      <w:r w:rsidRPr="00C56FD0">
        <w:rPr>
          <w:rStyle w:val="fs13fw6overflow-hidden"/>
          <w:rFonts w:eastAsia="Calibri"/>
          <w:sz w:val="20"/>
          <w:szCs w:val="20"/>
        </w:rPr>
        <w:t xml:space="preserve">Linux, Windows Server, </w:t>
      </w:r>
      <w:r w:rsidR="00374DA9">
        <w:rPr>
          <w:rStyle w:val="fs13fw6overflow-hidden"/>
          <w:rFonts w:eastAsia="Calibri"/>
          <w:sz w:val="20"/>
          <w:szCs w:val="20"/>
        </w:rPr>
        <w:t>X</w:t>
      </w:r>
      <w:r w:rsidR="00284E95">
        <w:rPr>
          <w:rStyle w:val="fs13fw6overflow-hidden"/>
          <w:rFonts w:eastAsia="Calibri"/>
          <w:sz w:val="20"/>
          <w:szCs w:val="20"/>
        </w:rPr>
        <w:t xml:space="preserve">en, </w:t>
      </w:r>
      <w:r w:rsidRPr="00C56FD0">
        <w:rPr>
          <w:rStyle w:val="fs13fw6overflow-hidden"/>
          <w:rFonts w:eastAsia="Calibri"/>
          <w:sz w:val="20"/>
          <w:szCs w:val="20"/>
        </w:rPr>
        <w:t>Docker, AWS, Git, Hadoop</w:t>
      </w:r>
      <w:r w:rsidR="007D5D9D">
        <w:rPr>
          <w:rStyle w:val="fs13fw6overflow-hidden"/>
          <w:rFonts w:eastAsia="Calibri"/>
          <w:sz w:val="20"/>
          <w:szCs w:val="20"/>
        </w:rPr>
        <w:t>, Kafka</w:t>
      </w:r>
      <w:r w:rsidRPr="00C56FD0">
        <w:rPr>
          <w:rStyle w:val="fs13fw6overflow-hidden"/>
          <w:rFonts w:eastAsia="Calibri"/>
          <w:sz w:val="20"/>
          <w:szCs w:val="20"/>
        </w:rPr>
        <w:t>, MySQL, PostgreSQL,</w:t>
      </w:r>
      <w:r w:rsidR="00BC6124">
        <w:rPr>
          <w:rStyle w:val="fs13fw6overflow-hidden"/>
          <w:rFonts w:eastAsia="Calibri"/>
          <w:sz w:val="20"/>
          <w:szCs w:val="20"/>
        </w:rPr>
        <w:t xml:space="preserve"> SQL</w:t>
      </w:r>
      <w:r w:rsidR="00BC6124">
        <w:rPr>
          <w:rStyle w:val="fs13fw6overflow-hidden"/>
          <w:rFonts w:eastAsia="Calibri" w:hint="eastAsia"/>
          <w:sz w:val="20"/>
          <w:szCs w:val="20"/>
          <w:lang w:eastAsia="ko-KR"/>
        </w:rPr>
        <w:t xml:space="preserve"> </w:t>
      </w:r>
      <w:r w:rsidR="00BC6124">
        <w:rPr>
          <w:rStyle w:val="fs13fw6overflow-hidden"/>
          <w:rFonts w:ascii="Malgun Gothic" w:eastAsia="Malgun Gothic" w:hAnsi="Malgun Gothic" w:cs="Malgun Gothic"/>
          <w:sz w:val="20"/>
          <w:szCs w:val="20"/>
          <w:lang w:eastAsia="ko-KR"/>
        </w:rPr>
        <w:t>S</w:t>
      </w:r>
      <w:r w:rsidR="00BC6124">
        <w:rPr>
          <w:rStyle w:val="fs13fw6overflow-hidden"/>
          <w:rFonts w:eastAsia="Calibri"/>
          <w:sz w:val="20"/>
          <w:szCs w:val="20"/>
        </w:rPr>
        <w:t>erver,</w:t>
      </w:r>
      <w:r w:rsidRPr="00C56FD0">
        <w:rPr>
          <w:rStyle w:val="fs13fw6overflow-hidden"/>
          <w:rFonts w:eastAsia="Calibri"/>
          <w:sz w:val="20"/>
          <w:szCs w:val="20"/>
        </w:rPr>
        <w:t xml:space="preserve"> MongoDB</w:t>
      </w:r>
    </w:p>
    <w:p w14:paraId="48C58811" w14:textId="16F1FDBF" w:rsidR="00175982" w:rsidRPr="00C56FD0" w:rsidRDefault="00175982">
      <w:pPr>
        <w:spacing w:line="200" w:lineRule="atLeast"/>
        <w:rPr>
          <w:rFonts w:eastAsia="Calibri"/>
          <w:sz w:val="20"/>
          <w:szCs w:val="20"/>
        </w:rPr>
      </w:pPr>
    </w:p>
    <w:p w14:paraId="3EE0859C" w14:textId="79EC0E01" w:rsidR="00175982" w:rsidRPr="00C56FD0" w:rsidRDefault="00000000">
      <w:pPr>
        <w:spacing w:line="200" w:lineRule="atLeast"/>
        <w:rPr>
          <w:rFonts w:eastAsia="Calibri"/>
          <w:b/>
          <w:bCs/>
          <w:caps/>
          <w:sz w:val="20"/>
          <w:szCs w:val="20"/>
        </w:rPr>
      </w:pPr>
      <w:r w:rsidRPr="004D7A84">
        <w:rPr>
          <w:rFonts w:eastAsia="Calibri"/>
          <w:b/>
          <w:bCs/>
          <w:caps/>
        </w:rPr>
        <w:t>e</w:t>
      </w:r>
      <w:r w:rsidRPr="00C56FD0">
        <w:rPr>
          <w:rFonts w:eastAsia="Calibri"/>
          <w:b/>
          <w:bCs/>
          <w:caps/>
          <w:sz w:val="20"/>
          <w:szCs w:val="20"/>
        </w:rPr>
        <w:t>xperience</w:t>
      </w:r>
    </w:p>
    <w:p w14:paraId="513CCB9C" w14:textId="3CD6A177" w:rsidR="007A7D79" w:rsidRPr="00C56FD0" w:rsidRDefault="00175982">
      <w:pPr>
        <w:tabs>
          <w:tab w:val="right" w:pos="10800"/>
        </w:tabs>
        <w:spacing w:line="200" w:lineRule="atLeast"/>
        <w:rPr>
          <w:rStyle w:val="fs13fw4"/>
          <w:rFonts w:eastAsia="Calibri"/>
          <w:sz w:val="20"/>
          <w:szCs w:val="20"/>
        </w:rPr>
      </w:pPr>
      <w:r w:rsidRPr="00175982">
        <w:rPr>
          <w:rStyle w:val="fs13fw4undefined"/>
          <w:rFonts w:eastAsia="Calibri"/>
          <w:b/>
          <w:bCs/>
          <w:sz w:val="20"/>
          <w:szCs w:val="20"/>
        </w:rPr>
        <w:t>Kyung Hee University, Surface Physics &amp; Organic Nano Device Laboratory</w:t>
      </w:r>
      <w:r w:rsidR="00BA2943" w:rsidRPr="00C56FD0">
        <w:rPr>
          <w:rStyle w:val="fs13fw4"/>
          <w:rFonts w:eastAsia="Calibri"/>
          <w:sz w:val="20"/>
          <w:szCs w:val="20"/>
        </w:rPr>
        <w:tab/>
      </w:r>
      <w:r w:rsidR="00B56BD9">
        <w:rPr>
          <w:rStyle w:val="fs13fw4"/>
          <w:rFonts w:eastAsia="Calibri"/>
          <w:sz w:val="20"/>
          <w:szCs w:val="20"/>
        </w:rPr>
        <w:t>Sep</w:t>
      </w:r>
      <w:r w:rsidR="00BA2943" w:rsidRPr="00C56FD0">
        <w:rPr>
          <w:rStyle w:val="fs13fw4"/>
          <w:rFonts w:eastAsia="Calibri"/>
          <w:sz w:val="20"/>
          <w:szCs w:val="20"/>
        </w:rPr>
        <w:t xml:space="preserve"> 202</w:t>
      </w:r>
      <w:r w:rsidR="00B56BD9">
        <w:rPr>
          <w:rStyle w:val="fs13fw4"/>
          <w:rFonts w:eastAsia="Calibri"/>
          <w:sz w:val="20"/>
          <w:szCs w:val="20"/>
        </w:rPr>
        <w:t>2</w:t>
      </w:r>
      <w:r w:rsidR="00753BA5">
        <w:rPr>
          <w:rStyle w:val="fs13fw4"/>
          <w:rFonts w:eastAsia="Calibri" w:hint="eastAsia"/>
          <w:sz w:val="20"/>
          <w:szCs w:val="20"/>
          <w:lang w:eastAsia="ko-KR"/>
        </w:rPr>
        <w:t xml:space="preserve"> </w:t>
      </w:r>
      <w:r w:rsidR="00BA2943" w:rsidRPr="00C56FD0">
        <w:rPr>
          <w:rStyle w:val="fs13fw4"/>
          <w:rFonts w:eastAsia="Calibri"/>
          <w:sz w:val="20"/>
          <w:szCs w:val="20"/>
        </w:rPr>
        <w:t>-</w:t>
      </w:r>
      <w:r w:rsidR="00753BA5">
        <w:rPr>
          <w:rStyle w:val="fs13fw4"/>
          <w:rFonts w:eastAsia="Calibri" w:hint="eastAsia"/>
          <w:sz w:val="20"/>
          <w:szCs w:val="20"/>
          <w:lang w:eastAsia="ko-KR"/>
        </w:rPr>
        <w:t xml:space="preserve"> </w:t>
      </w:r>
      <w:r w:rsidR="00191D17" w:rsidRPr="00C56FD0">
        <w:rPr>
          <w:rStyle w:val="fs13fw4"/>
          <w:rFonts w:eastAsia="Calibri"/>
          <w:sz w:val="20"/>
          <w:szCs w:val="20"/>
        </w:rPr>
        <w:t>Feb</w:t>
      </w:r>
      <w:r w:rsidR="00BA2943" w:rsidRPr="00C56FD0">
        <w:rPr>
          <w:rStyle w:val="fs13fw4"/>
          <w:rFonts w:eastAsia="Calibri"/>
          <w:sz w:val="20"/>
          <w:szCs w:val="20"/>
        </w:rPr>
        <w:t xml:space="preserve"> 202</w:t>
      </w:r>
      <w:r w:rsidR="00E922AB">
        <w:rPr>
          <w:rStyle w:val="fs13fw4"/>
          <w:rFonts w:eastAsia="Calibri"/>
          <w:sz w:val="20"/>
          <w:szCs w:val="20"/>
        </w:rPr>
        <w:t>4</w:t>
      </w:r>
    </w:p>
    <w:p w14:paraId="490A32A0" w14:textId="411C6258" w:rsidR="00BA2943" w:rsidRPr="00C56FD0" w:rsidRDefault="00175982" w:rsidP="00BA2943">
      <w:pPr>
        <w:tabs>
          <w:tab w:val="right" w:pos="10787"/>
        </w:tabs>
        <w:spacing w:line="200" w:lineRule="atLeast"/>
        <w:rPr>
          <w:rStyle w:val="fs13fw4undefinedtdn"/>
          <w:rFonts w:eastAsia="Calibri"/>
          <w:sz w:val="20"/>
          <w:szCs w:val="20"/>
        </w:rPr>
      </w:pPr>
      <w:r>
        <w:rPr>
          <w:rStyle w:val="fs13fw4undefined"/>
          <w:rFonts w:eastAsia="Calibri"/>
          <w:i/>
          <w:iCs/>
          <w:sz w:val="20"/>
          <w:szCs w:val="20"/>
        </w:rPr>
        <w:t>Research Internship</w:t>
      </w:r>
      <w:r w:rsidR="00BA2943" w:rsidRPr="00C56FD0">
        <w:rPr>
          <w:rStyle w:val="fs13fw4undefined"/>
          <w:rFonts w:eastAsia="Calibri"/>
          <w:sz w:val="20"/>
          <w:szCs w:val="20"/>
        </w:rPr>
        <w:tab/>
      </w:r>
      <w:r w:rsidR="00BA2943" w:rsidRPr="00C56FD0">
        <w:rPr>
          <w:rStyle w:val="fs13fw4undefined"/>
          <w:rFonts w:eastAsia="Calibri"/>
          <w:i/>
          <w:iCs/>
          <w:sz w:val="18"/>
          <w:szCs w:val="18"/>
        </w:rPr>
        <w:t>Seoul, Republic of Korea</w:t>
      </w:r>
    </w:p>
    <w:p w14:paraId="63E87205" w14:textId="4A7AEAA4" w:rsidR="00EC10E9" w:rsidRDefault="003010F6" w:rsidP="00BA2943">
      <w:pPr>
        <w:numPr>
          <w:ilvl w:val="0"/>
          <w:numId w:val="3"/>
        </w:numPr>
        <w:spacing w:line="200" w:lineRule="atLeast"/>
        <w:ind w:hanging="385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 xml:space="preserve">Collaborated with the </w:t>
      </w:r>
      <w:r w:rsidRPr="00BB5BC5">
        <w:rPr>
          <w:rFonts w:eastAsia="Calibri"/>
          <w:b/>
          <w:bCs/>
          <w:sz w:val="20"/>
          <w:szCs w:val="20"/>
        </w:rPr>
        <w:t>Korea Research Institute of Standards and Science (KRISS)</w:t>
      </w:r>
      <w:r w:rsidRPr="00E24D90">
        <w:rPr>
          <w:rFonts w:eastAsia="Calibri"/>
          <w:b/>
          <w:bCs/>
          <w:sz w:val="20"/>
          <w:szCs w:val="20"/>
        </w:rPr>
        <w:t xml:space="preserve"> </w:t>
      </w:r>
      <w:r>
        <w:rPr>
          <w:rFonts w:eastAsia="Calibri"/>
          <w:sz w:val="20"/>
          <w:szCs w:val="20"/>
        </w:rPr>
        <w:t xml:space="preserve">to generate and analyze high-resolution X-ray Photoelectron Spectroscopy (XPS) data </w:t>
      </w:r>
      <w:r w:rsidR="00E24D90" w:rsidRPr="00F272DB">
        <w:rPr>
          <w:rFonts w:eastAsia="Calibri"/>
          <w:sz w:val="20"/>
          <w:szCs w:val="20"/>
        </w:rPr>
        <w:t>(+100</w:t>
      </w:r>
      <w:r w:rsidR="00940744">
        <w:rPr>
          <w:rFonts w:eastAsia="Calibri"/>
          <w:sz w:val="20"/>
          <w:szCs w:val="20"/>
        </w:rPr>
        <w:t>K</w:t>
      </w:r>
      <w:r w:rsidR="00E24D90" w:rsidRPr="00F272DB">
        <w:rPr>
          <w:rFonts w:eastAsia="Calibri"/>
          <w:sz w:val="20"/>
          <w:szCs w:val="20"/>
          <w:lang w:eastAsia="ko-KR"/>
        </w:rPr>
        <w:t xml:space="preserve"> spectra</w:t>
      </w:r>
      <w:r w:rsidR="00E24D90" w:rsidRPr="00F272DB">
        <w:rPr>
          <w:rFonts w:eastAsia="Calibri"/>
          <w:sz w:val="20"/>
          <w:szCs w:val="20"/>
        </w:rPr>
        <w:t>)</w:t>
      </w:r>
      <w:r w:rsidR="00E24D90">
        <w:rPr>
          <w:rFonts w:eastAsia="Calibri"/>
          <w:sz w:val="20"/>
          <w:szCs w:val="20"/>
        </w:rPr>
        <w:t xml:space="preserve"> </w:t>
      </w:r>
      <w:r>
        <w:rPr>
          <w:rFonts w:eastAsia="Calibri"/>
          <w:sz w:val="20"/>
          <w:szCs w:val="20"/>
        </w:rPr>
        <w:t>for surface contamination layer identification</w:t>
      </w:r>
    </w:p>
    <w:p w14:paraId="7BC647A6" w14:textId="11FAB76C" w:rsidR="00F24BD0" w:rsidRDefault="00F24BD0" w:rsidP="00BA2943">
      <w:pPr>
        <w:numPr>
          <w:ilvl w:val="0"/>
          <w:numId w:val="3"/>
        </w:numPr>
        <w:spacing w:line="200" w:lineRule="atLeast"/>
        <w:ind w:hanging="385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 xml:space="preserve">Designed and trained a </w:t>
      </w:r>
      <w:r w:rsidRPr="000C2E08">
        <w:rPr>
          <w:rFonts w:eastAsia="Calibri"/>
          <w:sz w:val="20"/>
          <w:szCs w:val="20"/>
        </w:rPr>
        <w:t xml:space="preserve">1D Convolutional Deep Neural Network (4.5M parameters) </w:t>
      </w:r>
      <w:r>
        <w:rPr>
          <w:rFonts w:eastAsia="Calibri"/>
          <w:sz w:val="20"/>
          <w:szCs w:val="20"/>
        </w:rPr>
        <w:t>to predict elemental composition and contamination layers from spectral data</w:t>
      </w:r>
    </w:p>
    <w:p w14:paraId="1F1F044A" w14:textId="4C5DE4F0" w:rsidR="00F24BD0" w:rsidRDefault="00F24BD0" w:rsidP="00BA2943">
      <w:pPr>
        <w:numPr>
          <w:ilvl w:val="0"/>
          <w:numId w:val="3"/>
        </w:numPr>
        <w:spacing w:line="200" w:lineRule="atLeast"/>
        <w:ind w:hanging="385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 xml:space="preserve">Achieved </w:t>
      </w:r>
      <w:r w:rsidRPr="008C2618">
        <w:rPr>
          <w:rFonts w:eastAsia="Calibri"/>
          <w:sz w:val="20"/>
          <w:szCs w:val="20"/>
        </w:rPr>
        <w:t>an</w:t>
      </w:r>
      <w:r w:rsidR="008C2618" w:rsidRPr="008C2618">
        <w:rPr>
          <w:rFonts w:eastAsia="Calibri"/>
          <w:sz w:val="20"/>
          <w:szCs w:val="20"/>
        </w:rPr>
        <w:t xml:space="preserve"> </w:t>
      </w:r>
      <w:r w:rsidR="008C2618" w:rsidRPr="008C2618">
        <w:rPr>
          <w:rStyle w:val="HTMLCode"/>
          <w:rFonts w:ascii="Times New Roman" w:eastAsiaTheme="minorEastAsia" w:hAnsi="Times New Roman" w:cs="Times New Roman"/>
          <w:b/>
          <w:bCs/>
          <w:color w:val="000000"/>
        </w:rPr>
        <w:t>R² = 0.998</w:t>
      </w:r>
      <w:r w:rsidRPr="008C2618">
        <w:rPr>
          <w:rFonts w:eastAsia="Calibri"/>
          <w:sz w:val="20"/>
          <w:szCs w:val="20"/>
        </w:rPr>
        <w:t>, demonstrating exceptional</w:t>
      </w:r>
      <w:r>
        <w:rPr>
          <w:rFonts w:eastAsia="Calibri"/>
          <w:sz w:val="20"/>
          <w:szCs w:val="20"/>
        </w:rPr>
        <w:t xml:space="preserve"> accuracy in quantitative surface analysis and outperforming traditional regression-based methods</w:t>
      </w:r>
    </w:p>
    <w:p w14:paraId="7DAE2638" w14:textId="3625E2B5" w:rsidR="00F24BD0" w:rsidRDefault="006935A0" w:rsidP="00BA2943">
      <w:pPr>
        <w:numPr>
          <w:ilvl w:val="0"/>
          <w:numId w:val="3"/>
        </w:numPr>
        <w:spacing w:line="200" w:lineRule="atLeast"/>
        <w:ind w:hanging="385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 xml:space="preserve">Automated AES/XPS data acquisition with centralized server integration, reducing manual preprocessing and visualization time by </w:t>
      </w:r>
      <w:r w:rsidR="00E24D90" w:rsidRPr="00E24D90">
        <w:rPr>
          <w:rFonts w:eastAsia="Calibri"/>
          <w:b/>
          <w:bCs/>
          <w:sz w:val="20"/>
          <w:szCs w:val="20"/>
        </w:rPr>
        <w:t>~</w:t>
      </w:r>
      <w:r w:rsidRPr="00E24D90">
        <w:rPr>
          <w:rFonts w:eastAsia="Calibri"/>
          <w:b/>
          <w:bCs/>
          <w:sz w:val="20"/>
          <w:szCs w:val="20"/>
        </w:rPr>
        <w:t>40%</w:t>
      </w:r>
      <w:r>
        <w:rPr>
          <w:rFonts w:eastAsia="Calibri"/>
          <w:sz w:val="20"/>
          <w:szCs w:val="20"/>
        </w:rPr>
        <w:t xml:space="preserve"> through pipeline optimization</w:t>
      </w:r>
    </w:p>
    <w:p w14:paraId="5D08BF4D" w14:textId="77777777" w:rsidR="004259E4" w:rsidRPr="00C56FD0" w:rsidRDefault="004259E4" w:rsidP="004259E4">
      <w:pPr>
        <w:tabs>
          <w:tab w:val="right" w:pos="10800"/>
        </w:tabs>
        <w:spacing w:line="200" w:lineRule="atLeast"/>
        <w:rPr>
          <w:rStyle w:val="fs13fw6"/>
          <w:rFonts w:eastAsia="Calibri"/>
          <w:b/>
          <w:bCs/>
          <w:sz w:val="20"/>
          <w:szCs w:val="20"/>
        </w:rPr>
      </w:pPr>
    </w:p>
    <w:p w14:paraId="1D734FD5" w14:textId="5B628247" w:rsidR="004259E4" w:rsidRPr="00C56FD0" w:rsidRDefault="00175982" w:rsidP="004259E4">
      <w:pPr>
        <w:tabs>
          <w:tab w:val="right" w:pos="10800"/>
        </w:tabs>
        <w:spacing w:line="200" w:lineRule="atLeast"/>
        <w:rPr>
          <w:rStyle w:val="fs13fw4"/>
          <w:rFonts w:eastAsia="Calibri"/>
          <w:sz w:val="20"/>
          <w:szCs w:val="20"/>
        </w:rPr>
      </w:pPr>
      <w:r>
        <w:rPr>
          <w:rStyle w:val="fs13fw6"/>
          <w:rFonts w:eastAsia="Calibri"/>
          <w:b/>
          <w:bCs/>
          <w:sz w:val="20"/>
          <w:szCs w:val="20"/>
        </w:rPr>
        <w:t>Kyung Hee University</w:t>
      </w:r>
      <w:r w:rsidR="004259E4" w:rsidRPr="00C56FD0">
        <w:rPr>
          <w:rStyle w:val="fs13fw6undefinedtdn"/>
          <w:rFonts w:eastAsia="Calibri"/>
          <w:b/>
          <w:bCs/>
          <w:sz w:val="20"/>
          <w:szCs w:val="20"/>
        </w:rPr>
        <w:t xml:space="preserve">, </w:t>
      </w:r>
      <w:r w:rsidR="00BA2943" w:rsidRPr="00C56FD0">
        <w:rPr>
          <w:rStyle w:val="fs13fw6"/>
          <w:rFonts w:eastAsia="Calibri"/>
          <w:b/>
          <w:bCs/>
          <w:sz w:val="20"/>
          <w:szCs w:val="20"/>
        </w:rPr>
        <w:t>Complex System &amp; Information Laboratory</w:t>
      </w:r>
      <w:r w:rsidR="004259E4" w:rsidRPr="00C56FD0">
        <w:rPr>
          <w:rStyle w:val="fs13fw4"/>
          <w:rFonts w:eastAsia="Calibri"/>
          <w:sz w:val="20"/>
          <w:szCs w:val="20"/>
        </w:rPr>
        <w:tab/>
      </w:r>
      <w:r w:rsidR="00191D17" w:rsidRPr="00C56FD0">
        <w:rPr>
          <w:rStyle w:val="fs13fw4"/>
          <w:rFonts w:eastAsia="Calibri"/>
          <w:sz w:val="20"/>
          <w:szCs w:val="20"/>
        </w:rPr>
        <w:t>Nov</w:t>
      </w:r>
      <w:r w:rsidR="004259E4" w:rsidRPr="00C56FD0">
        <w:rPr>
          <w:rStyle w:val="fs13fw4"/>
          <w:rFonts w:eastAsia="Calibri"/>
          <w:sz w:val="20"/>
          <w:szCs w:val="20"/>
        </w:rPr>
        <w:t xml:space="preserve"> 2020</w:t>
      </w:r>
      <w:r w:rsidR="00753BA5">
        <w:rPr>
          <w:rStyle w:val="fs13fw4"/>
          <w:rFonts w:eastAsia="Calibri" w:hint="eastAsia"/>
          <w:sz w:val="20"/>
          <w:szCs w:val="20"/>
          <w:lang w:eastAsia="ko-KR"/>
        </w:rPr>
        <w:t xml:space="preserve"> </w:t>
      </w:r>
      <w:r w:rsidR="004259E4" w:rsidRPr="00C56FD0">
        <w:rPr>
          <w:rStyle w:val="fs13fw4"/>
          <w:rFonts w:eastAsia="Calibri"/>
          <w:sz w:val="20"/>
          <w:szCs w:val="20"/>
        </w:rPr>
        <w:t>-</w:t>
      </w:r>
      <w:r w:rsidR="00753BA5">
        <w:rPr>
          <w:rStyle w:val="fs13fw4"/>
          <w:rFonts w:eastAsia="Calibri" w:hint="eastAsia"/>
          <w:sz w:val="20"/>
          <w:szCs w:val="20"/>
          <w:lang w:eastAsia="ko-KR"/>
        </w:rPr>
        <w:t xml:space="preserve"> </w:t>
      </w:r>
      <w:r w:rsidR="00191D17" w:rsidRPr="00C56FD0">
        <w:rPr>
          <w:rStyle w:val="fs13fw4"/>
          <w:rFonts w:eastAsia="Calibri"/>
          <w:sz w:val="20"/>
          <w:szCs w:val="20"/>
        </w:rPr>
        <w:t>Feb</w:t>
      </w:r>
      <w:r w:rsidR="004259E4" w:rsidRPr="00C56FD0">
        <w:rPr>
          <w:rStyle w:val="fs13fw4"/>
          <w:rFonts w:eastAsia="Calibri"/>
          <w:sz w:val="20"/>
          <w:szCs w:val="20"/>
        </w:rPr>
        <w:t xml:space="preserve"> 202</w:t>
      </w:r>
      <w:r w:rsidR="00191D17" w:rsidRPr="00C56FD0">
        <w:rPr>
          <w:rStyle w:val="fs13fw4"/>
          <w:rFonts w:eastAsia="Calibri"/>
          <w:sz w:val="20"/>
          <w:szCs w:val="20"/>
        </w:rPr>
        <w:t>2</w:t>
      </w:r>
    </w:p>
    <w:p w14:paraId="6BCA67CE" w14:textId="665B7ACC" w:rsidR="004259E4" w:rsidRPr="00C56FD0" w:rsidRDefault="00175982" w:rsidP="00BA2943">
      <w:pPr>
        <w:tabs>
          <w:tab w:val="right" w:pos="10787"/>
        </w:tabs>
        <w:spacing w:line="200" w:lineRule="atLeast"/>
        <w:rPr>
          <w:rFonts w:eastAsia="Calibri"/>
          <w:sz w:val="20"/>
          <w:szCs w:val="20"/>
        </w:rPr>
      </w:pPr>
      <w:r>
        <w:rPr>
          <w:rStyle w:val="fs13fw4undefined"/>
          <w:rFonts w:eastAsia="Calibri"/>
          <w:i/>
          <w:iCs/>
          <w:sz w:val="20"/>
          <w:szCs w:val="20"/>
        </w:rPr>
        <w:t>Research Internship</w:t>
      </w:r>
      <w:r w:rsidR="00BA2943" w:rsidRPr="00C56FD0">
        <w:rPr>
          <w:rStyle w:val="fs13fw4undefined"/>
          <w:rFonts w:eastAsia="Calibri"/>
          <w:sz w:val="20"/>
          <w:szCs w:val="20"/>
        </w:rPr>
        <w:tab/>
      </w:r>
      <w:r w:rsidR="00BA2943" w:rsidRPr="00C56FD0">
        <w:rPr>
          <w:rStyle w:val="fs13fw4undefined"/>
          <w:rFonts w:eastAsia="Calibri"/>
          <w:i/>
          <w:iCs/>
          <w:sz w:val="18"/>
          <w:szCs w:val="18"/>
        </w:rPr>
        <w:t>Seoul, Republic of Korea</w:t>
      </w:r>
    </w:p>
    <w:p w14:paraId="02EF982A" w14:textId="2AAAA0EF" w:rsidR="004259E4" w:rsidRDefault="00E922AB" w:rsidP="00E922AB">
      <w:pPr>
        <w:numPr>
          <w:ilvl w:val="0"/>
          <w:numId w:val="3"/>
        </w:numPr>
        <w:spacing w:line="200" w:lineRule="atLeast"/>
        <w:ind w:hanging="385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 xml:space="preserve">Researched </w:t>
      </w:r>
      <w:r w:rsidRPr="000C2E08">
        <w:rPr>
          <w:rFonts w:eastAsia="Calibri"/>
          <w:sz w:val="20"/>
          <w:szCs w:val="20"/>
        </w:rPr>
        <w:t>optical data restoration</w:t>
      </w:r>
      <w:r>
        <w:rPr>
          <w:rFonts w:eastAsia="Calibri"/>
          <w:sz w:val="20"/>
          <w:szCs w:val="20"/>
        </w:rPr>
        <w:t xml:space="preserve"> methods using </w:t>
      </w:r>
      <w:r w:rsidRPr="000C2E08">
        <w:rPr>
          <w:rFonts w:eastAsia="Calibri"/>
          <w:sz w:val="20"/>
          <w:szCs w:val="20"/>
        </w:rPr>
        <w:t>Compressed Sensing, Deconvolution, PCA</w:t>
      </w:r>
      <w:r w:rsidRPr="000C2E08">
        <w:rPr>
          <w:rFonts w:eastAsia="Calibri"/>
          <w:sz w:val="20"/>
          <w:szCs w:val="20"/>
          <w:lang w:eastAsia="ko-KR"/>
        </w:rPr>
        <w:t>, and Machine Learning</w:t>
      </w:r>
      <w:r>
        <w:rPr>
          <w:rFonts w:eastAsia="Calibri"/>
          <w:sz w:val="20"/>
          <w:szCs w:val="20"/>
          <w:lang w:eastAsia="ko-KR"/>
        </w:rPr>
        <w:t xml:space="preserve"> to recover blurred signals caused by instrumental filters</w:t>
      </w:r>
    </w:p>
    <w:p w14:paraId="10A172E8" w14:textId="2BEB60BD" w:rsidR="00E922AB" w:rsidRDefault="00E922AB" w:rsidP="00E922AB">
      <w:pPr>
        <w:numPr>
          <w:ilvl w:val="0"/>
          <w:numId w:val="3"/>
        </w:numPr>
        <w:spacing w:line="200" w:lineRule="atLeast"/>
        <w:ind w:hanging="385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  <w:lang w:eastAsia="ko-KR"/>
        </w:rPr>
        <w:t>Implemented and evaluated algorithms for signal reconstruction with improved sharpness and noise robustness across multiple optical datasets</w:t>
      </w:r>
    </w:p>
    <w:p w14:paraId="39086FF5" w14:textId="65471B9A" w:rsidR="00E922AB" w:rsidRDefault="00E922AB" w:rsidP="00E922AB">
      <w:pPr>
        <w:numPr>
          <w:ilvl w:val="0"/>
          <w:numId w:val="3"/>
        </w:numPr>
        <w:spacing w:line="200" w:lineRule="atLeast"/>
        <w:ind w:hanging="385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 xml:space="preserve">Managed and optimized a parallel computing server cluster supporting numerical simulations for four physics laboratories, improving computational efficiency </w:t>
      </w:r>
      <w:r w:rsidR="00F272DB">
        <w:rPr>
          <w:rFonts w:eastAsia="Calibri"/>
          <w:sz w:val="20"/>
          <w:szCs w:val="20"/>
        </w:rPr>
        <w:t xml:space="preserve">by </w:t>
      </w:r>
      <w:r w:rsidR="00F272DB" w:rsidRPr="00F272DB">
        <w:rPr>
          <w:rFonts w:eastAsia="Calibri"/>
          <w:b/>
          <w:bCs/>
          <w:sz w:val="20"/>
          <w:szCs w:val="20"/>
        </w:rPr>
        <w:t>~30%</w:t>
      </w:r>
      <w:r w:rsidR="00F272DB">
        <w:rPr>
          <w:rFonts w:eastAsia="Calibri"/>
          <w:sz w:val="20"/>
          <w:szCs w:val="20"/>
        </w:rPr>
        <w:t xml:space="preserve"> </w:t>
      </w:r>
      <w:r>
        <w:rPr>
          <w:rFonts w:eastAsia="Calibri"/>
          <w:sz w:val="20"/>
          <w:szCs w:val="20"/>
        </w:rPr>
        <w:t>and uptime reliability</w:t>
      </w:r>
    </w:p>
    <w:p w14:paraId="2F021D80" w14:textId="3249E91A" w:rsidR="00E922AB" w:rsidRPr="00C56FD0" w:rsidRDefault="00E922AB" w:rsidP="00E922AB">
      <w:pPr>
        <w:numPr>
          <w:ilvl w:val="0"/>
          <w:numId w:val="3"/>
        </w:numPr>
        <w:spacing w:line="200" w:lineRule="atLeast"/>
        <w:ind w:hanging="385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 xml:space="preserve">Developed and maintained </w:t>
      </w:r>
      <w:r w:rsidRPr="000C2E08">
        <w:rPr>
          <w:rFonts w:eastAsia="Calibri"/>
          <w:sz w:val="20"/>
          <w:szCs w:val="20"/>
        </w:rPr>
        <w:t>Python</w:t>
      </w:r>
      <w:r>
        <w:rPr>
          <w:rFonts w:eastAsia="Calibri"/>
          <w:sz w:val="20"/>
          <w:szCs w:val="20"/>
        </w:rPr>
        <w:t xml:space="preserve"> libraries for </w:t>
      </w:r>
      <w:r w:rsidR="004B463A" w:rsidRPr="000C2E08">
        <w:rPr>
          <w:rFonts w:eastAsia="Calibri"/>
          <w:sz w:val="20"/>
          <w:szCs w:val="20"/>
        </w:rPr>
        <w:t>C</w:t>
      </w:r>
      <w:r w:rsidRPr="000C2E08">
        <w:rPr>
          <w:rFonts w:eastAsia="Calibri"/>
          <w:sz w:val="20"/>
          <w:szCs w:val="20"/>
        </w:rPr>
        <w:t xml:space="preserve">omputational </w:t>
      </w:r>
      <w:r w:rsidR="004B463A" w:rsidRPr="000C2E08">
        <w:rPr>
          <w:rFonts w:eastAsia="Calibri"/>
          <w:sz w:val="20"/>
          <w:szCs w:val="20"/>
        </w:rPr>
        <w:t>P</w:t>
      </w:r>
      <w:r w:rsidRPr="000C2E08">
        <w:rPr>
          <w:rFonts w:eastAsia="Calibri"/>
          <w:sz w:val="20"/>
          <w:szCs w:val="20"/>
        </w:rPr>
        <w:t>hysics</w:t>
      </w:r>
      <w:r w:rsidRPr="00F272DB">
        <w:rPr>
          <w:rFonts w:eastAsia="Calibri"/>
          <w:b/>
          <w:bCs/>
          <w:sz w:val="20"/>
          <w:szCs w:val="20"/>
        </w:rPr>
        <w:t xml:space="preserve"> </w:t>
      </w:r>
      <w:r w:rsidRPr="0054564E">
        <w:rPr>
          <w:rFonts w:eastAsia="Calibri"/>
          <w:sz w:val="20"/>
          <w:szCs w:val="20"/>
        </w:rPr>
        <w:t>coursework</w:t>
      </w:r>
      <w:r>
        <w:rPr>
          <w:rFonts w:eastAsia="Calibri"/>
          <w:sz w:val="20"/>
          <w:szCs w:val="20"/>
        </w:rPr>
        <w:t>, enabling undergraduate students to conduct numerical experiments and data visualization with ease</w:t>
      </w:r>
    </w:p>
    <w:p w14:paraId="108B60F3" w14:textId="4A3F2AFF" w:rsidR="00E922AB" w:rsidRPr="00E922AB" w:rsidRDefault="00E922AB" w:rsidP="00E922AB">
      <w:pPr>
        <w:spacing w:line="200" w:lineRule="atLeast"/>
        <w:rPr>
          <w:rFonts w:eastAsia="Calibri"/>
          <w:sz w:val="20"/>
          <w:szCs w:val="20"/>
        </w:rPr>
      </w:pPr>
      <w:r w:rsidRPr="00C56FD0">
        <w:rPr>
          <w:rFonts w:eastAsia="Calibri"/>
          <w:sz w:val="20"/>
          <w:szCs w:val="20"/>
        </w:rPr>
        <w:t> </w:t>
      </w:r>
    </w:p>
    <w:p w14:paraId="3CAD287F" w14:textId="6D85B459" w:rsidR="004259E4" w:rsidRPr="00C56FD0" w:rsidRDefault="00175982" w:rsidP="004259E4">
      <w:pPr>
        <w:tabs>
          <w:tab w:val="right" w:pos="10800"/>
        </w:tabs>
        <w:spacing w:line="200" w:lineRule="atLeast"/>
        <w:rPr>
          <w:rStyle w:val="fs13fw4"/>
          <w:rFonts w:eastAsia="Calibri"/>
          <w:sz w:val="20"/>
          <w:szCs w:val="20"/>
        </w:rPr>
      </w:pPr>
      <w:r>
        <w:rPr>
          <w:rStyle w:val="fs13fw6"/>
          <w:rFonts w:eastAsia="Calibri"/>
          <w:b/>
          <w:bCs/>
          <w:sz w:val="20"/>
          <w:szCs w:val="20"/>
        </w:rPr>
        <w:t>Maple Investment Partners</w:t>
      </w:r>
      <w:r w:rsidR="004259E4" w:rsidRPr="00C56FD0">
        <w:rPr>
          <w:rStyle w:val="fs13fw6undefinedtdn"/>
          <w:rFonts w:eastAsia="Calibri"/>
          <w:b/>
          <w:bCs/>
          <w:sz w:val="20"/>
          <w:szCs w:val="20"/>
        </w:rPr>
        <w:t xml:space="preserve">, </w:t>
      </w:r>
      <w:r w:rsidR="00D175AD" w:rsidRPr="00C56FD0">
        <w:rPr>
          <w:rStyle w:val="fs13fw6"/>
          <w:rFonts w:eastAsia="Calibri"/>
          <w:b/>
          <w:bCs/>
          <w:sz w:val="20"/>
          <w:szCs w:val="20"/>
        </w:rPr>
        <w:t>Investment Team</w:t>
      </w:r>
      <w:r w:rsidR="004259E4" w:rsidRPr="00C56FD0">
        <w:rPr>
          <w:rStyle w:val="fs13fw4"/>
          <w:rFonts w:eastAsia="Calibri"/>
          <w:sz w:val="20"/>
          <w:szCs w:val="20"/>
        </w:rPr>
        <w:tab/>
      </w:r>
      <w:r w:rsidR="00191D17" w:rsidRPr="00C56FD0">
        <w:rPr>
          <w:rStyle w:val="fs13fw4"/>
          <w:rFonts w:eastAsia="Calibri"/>
          <w:sz w:val="20"/>
          <w:szCs w:val="20"/>
        </w:rPr>
        <w:t>Ma</w:t>
      </w:r>
      <w:r w:rsidR="00883177">
        <w:rPr>
          <w:rStyle w:val="fs13fw4"/>
          <w:rFonts w:eastAsia="Calibri"/>
          <w:sz w:val="20"/>
          <w:szCs w:val="20"/>
        </w:rPr>
        <w:t>y</w:t>
      </w:r>
      <w:r w:rsidR="004259E4" w:rsidRPr="00C56FD0">
        <w:rPr>
          <w:rStyle w:val="fs13fw4"/>
          <w:rFonts w:eastAsia="Calibri"/>
          <w:sz w:val="20"/>
          <w:szCs w:val="20"/>
        </w:rPr>
        <w:t xml:space="preserve"> 2020</w:t>
      </w:r>
      <w:r w:rsidR="00753BA5">
        <w:rPr>
          <w:rStyle w:val="fs13fw4"/>
          <w:rFonts w:eastAsia="Calibri" w:hint="eastAsia"/>
          <w:sz w:val="20"/>
          <w:szCs w:val="20"/>
          <w:lang w:eastAsia="ko-KR"/>
        </w:rPr>
        <w:t xml:space="preserve"> </w:t>
      </w:r>
      <w:r w:rsidR="004259E4" w:rsidRPr="00C56FD0">
        <w:rPr>
          <w:rStyle w:val="fs13fw4"/>
          <w:rFonts w:eastAsia="Calibri"/>
          <w:sz w:val="20"/>
          <w:szCs w:val="20"/>
        </w:rPr>
        <w:t>-</w:t>
      </w:r>
      <w:r w:rsidR="00753BA5">
        <w:rPr>
          <w:rStyle w:val="fs13fw4"/>
          <w:rFonts w:eastAsia="Calibri" w:hint="eastAsia"/>
          <w:sz w:val="20"/>
          <w:szCs w:val="20"/>
          <w:lang w:eastAsia="ko-KR"/>
        </w:rPr>
        <w:t xml:space="preserve"> </w:t>
      </w:r>
      <w:r w:rsidR="00C71209">
        <w:rPr>
          <w:rStyle w:val="fs13fw4"/>
          <w:rFonts w:eastAsia="Calibri"/>
          <w:sz w:val="20"/>
          <w:szCs w:val="20"/>
        </w:rPr>
        <w:t>Aug</w:t>
      </w:r>
      <w:r w:rsidR="004259E4" w:rsidRPr="00C56FD0">
        <w:rPr>
          <w:rStyle w:val="fs13fw4"/>
          <w:rFonts w:eastAsia="Calibri"/>
          <w:sz w:val="20"/>
          <w:szCs w:val="20"/>
        </w:rPr>
        <w:t xml:space="preserve"> </w:t>
      </w:r>
      <w:r w:rsidR="00904B58" w:rsidRPr="00C56FD0">
        <w:rPr>
          <w:rStyle w:val="fs13fw4"/>
          <w:rFonts w:eastAsia="Calibri"/>
          <w:sz w:val="20"/>
          <w:szCs w:val="20"/>
        </w:rPr>
        <w:t>2020</w:t>
      </w:r>
    </w:p>
    <w:p w14:paraId="59F7748B" w14:textId="65BC5D7C" w:rsidR="004259E4" w:rsidRPr="00C56FD0" w:rsidRDefault="00175982" w:rsidP="00BA2943">
      <w:pPr>
        <w:tabs>
          <w:tab w:val="right" w:pos="10787"/>
        </w:tabs>
        <w:spacing w:line="200" w:lineRule="atLeast"/>
        <w:rPr>
          <w:rFonts w:eastAsia="Calibri"/>
          <w:i/>
          <w:iCs/>
          <w:sz w:val="20"/>
          <w:szCs w:val="20"/>
        </w:rPr>
      </w:pPr>
      <w:r>
        <w:rPr>
          <w:rStyle w:val="fs13fw4undefined"/>
          <w:rFonts w:eastAsia="Calibri"/>
          <w:i/>
          <w:iCs/>
          <w:sz w:val="20"/>
          <w:szCs w:val="20"/>
        </w:rPr>
        <w:t>Data Science &amp; Analytics Internship</w:t>
      </w:r>
      <w:r w:rsidR="00BA2943" w:rsidRPr="00C56FD0">
        <w:rPr>
          <w:rStyle w:val="fs13fw4undefined"/>
          <w:rFonts w:eastAsia="Calibri"/>
          <w:i/>
          <w:iCs/>
          <w:sz w:val="20"/>
          <w:szCs w:val="20"/>
        </w:rPr>
        <w:tab/>
      </w:r>
      <w:r w:rsidR="00BA2943" w:rsidRPr="00C56FD0">
        <w:rPr>
          <w:rStyle w:val="fs13fw4undefined"/>
          <w:rFonts w:eastAsia="Calibri"/>
          <w:i/>
          <w:iCs/>
          <w:sz w:val="18"/>
          <w:szCs w:val="18"/>
        </w:rPr>
        <w:t>Seoul, Republic of Korea</w:t>
      </w:r>
    </w:p>
    <w:p w14:paraId="634B5697" w14:textId="244172A5" w:rsidR="00381538" w:rsidRDefault="00C71209" w:rsidP="004259E4">
      <w:pPr>
        <w:numPr>
          <w:ilvl w:val="0"/>
          <w:numId w:val="3"/>
        </w:numPr>
        <w:spacing w:line="200" w:lineRule="atLeast"/>
        <w:ind w:hanging="385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 xml:space="preserve">Developed an automated data collection and visualization system in </w:t>
      </w:r>
      <w:r w:rsidRPr="000C2E08">
        <w:rPr>
          <w:rFonts w:eastAsia="Calibri"/>
          <w:sz w:val="20"/>
          <w:szCs w:val="20"/>
        </w:rPr>
        <w:t>Python</w:t>
      </w:r>
      <w:r w:rsidR="0054564E" w:rsidRPr="000C2E08">
        <w:rPr>
          <w:rFonts w:eastAsia="Calibri"/>
          <w:sz w:val="20"/>
          <w:szCs w:val="20"/>
          <w:lang w:eastAsia="ko-KR"/>
        </w:rPr>
        <w:t xml:space="preserve"> and SQL</w:t>
      </w:r>
      <w:r w:rsidRPr="000C2E08">
        <w:rPr>
          <w:rFonts w:eastAsia="Calibri"/>
          <w:sz w:val="20"/>
          <w:szCs w:val="20"/>
        </w:rPr>
        <w:t xml:space="preserve"> to track real-time venture capital investments in South Korea using web scraping and public APIs</w:t>
      </w:r>
      <w:r w:rsidR="00F272DB">
        <w:rPr>
          <w:rFonts w:eastAsia="Calibri" w:hint="eastAsia"/>
          <w:sz w:val="20"/>
          <w:szCs w:val="20"/>
          <w:lang w:eastAsia="ko-KR"/>
        </w:rPr>
        <w:t>,</w:t>
      </w:r>
      <w:r w:rsidR="00F272DB">
        <w:rPr>
          <w:rFonts w:eastAsia="Calibri"/>
          <w:sz w:val="20"/>
          <w:szCs w:val="20"/>
          <w:lang w:eastAsia="ko-KR"/>
        </w:rPr>
        <w:t xml:space="preserve"> aggregating </w:t>
      </w:r>
      <w:r w:rsidR="00F272DB" w:rsidRPr="00F272DB">
        <w:rPr>
          <w:rFonts w:eastAsia="Calibri"/>
          <w:b/>
          <w:bCs/>
          <w:sz w:val="20"/>
          <w:szCs w:val="20"/>
          <w:lang w:eastAsia="ko-KR"/>
        </w:rPr>
        <w:t>+15</w:t>
      </w:r>
      <w:r w:rsidR="004B463A">
        <w:rPr>
          <w:rFonts w:eastAsia="Calibri"/>
          <w:b/>
          <w:bCs/>
          <w:sz w:val="20"/>
          <w:szCs w:val="20"/>
          <w:lang w:eastAsia="ko-KR"/>
        </w:rPr>
        <w:t>K</w:t>
      </w:r>
      <w:r w:rsidR="00F272DB">
        <w:rPr>
          <w:rFonts w:eastAsia="Calibri"/>
          <w:sz w:val="20"/>
          <w:szCs w:val="20"/>
          <w:lang w:eastAsia="ko-KR"/>
        </w:rPr>
        <w:t xml:space="preserve"> investment events</w:t>
      </w:r>
    </w:p>
    <w:p w14:paraId="327DE52F" w14:textId="029ADCB1" w:rsidR="00C71209" w:rsidRDefault="00C71209" w:rsidP="004259E4">
      <w:pPr>
        <w:numPr>
          <w:ilvl w:val="0"/>
          <w:numId w:val="3"/>
        </w:numPr>
        <w:spacing w:line="200" w:lineRule="atLeast"/>
        <w:ind w:hanging="385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 xml:space="preserve">Designed </w:t>
      </w:r>
      <w:r w:rsidRPr="000C2E08">
        <w:rPr>
          <w:rFonts w:eastAsia="Calibri"/>
          <w:sz w:val="20"/>
          <w:szCs w:val="20"/>
        </w:rPr>
        <w:t>data pipelines to aggregate and clean investment metrics, delivering interactive dashboards</w:t>
      </w:r>
      <w:r>
        <w:rPr>
          <w:rFonts w:eastAsia="Calibri"/>
          <w:sz w:val="20"/>
          <w:szCs w:val="20"/>
        </w:rPr>
        <w:t xml:space="preserve"> for market trend monitoring and early-stage opportunity detection</w:t>
      </w:r>
    </w:p>
    <w:p w14:paraId="7219BE73" w14:textId="03C64F8D" w:rsidR="00C71209" w:rsidRPr="00C56FD0" w:rsidRDefault="00C71209" w:rsidP="004259E4">
      <w:pPr>
        <w:numPr>
          <w:ilvl w:val="0"/>
          <w:numId w:val="3"/>
        </w:numPr>
        <w:spacing w:line="200" w:lineRule="atLeast"/>
        <w:ind w:hanging="385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 xml:space="preserve">Conducted in-depth </w:t>
      </w:r>
      <w:r w:rsidRPr="000C2E08">
        <w:rPr>
          <w:rFonts w:eastAsia="Calibri"/>
          <w:sz w:val="20"/>
          <w:szCs w:val="20"/>
        </w:rPr>
        <w:t>data-driven</w:t>
      </w:r>
      <w:r w:rsidR="0054564E" w:rsidRPr="000C2E08">
        <w:rPr>
          <w:rFonts w:eastAsia="Calibri"/>
          <w:sz w:val="20"/>
          <w:szCs w:val="20"/>
        </w:rPr>
        <w:t xml:space="preserve"> statistical</w:t>
      </w:r>
      <w:r w:rsidRPr="000C2E08">
        <w:rPr>
          <w:rFonts w:eastAsia="Calibri"/>
          <w:sz w:val="20"/>
          <w:szCs w:val="20"/>
        </w:rPr>
        <w:t xml:space="preserve"> analysis</w:t>
      </w:r>
      <w:r>
        <w:rPr>
          <w:rFonts w:eastAsia="Calibri"/>
          <w:sz w:val="20"/>
          <w:szCs w:val="20"/>
        </w:rPr>
        <w:t xml:space="preserve"> on the </w:t>
      </w:r>
      <w:r w:rsidR="004B463A">
        <w:rPr>
          <w:rFonts w:eastAsia="Calibri"/>
          <w:sz w:val="20"/>
          <w:szCs w:val="20"/>
        </w:rPr>
        <w:t>S</w:t>
      </w:r>
      <w:r>
        <w:rPr>
          <w:rFonts w:eastAsia="Calibri"/>
          <w:sz w:val="20"/>
          <w:szCs w:val="20"/>
        </w:rPr>
        <w:t>olar Energy upstream industry, presenting insights and forecasts to investment partners to inform strategic decision-making</w:t>
      </w:r>
      <w:r w:rsidR="0054564E">
        <w:rPr>
          <w:rFonts w:eastAsia="Calibri"/>
          <w:sz w:val="20"/>
          <w:szCs w:val="20"/>
        </w:rPr>
        <w:t xml:space="preserve"> using </w:t>
      </w:r>
      <w:r w:rsidR="0054564E" w:rsidRPr="000C2E08">
        <w:rPr>
          <w:rFonts w:eastAsia="Calibri"/>
          <w:sz w:val="20"/>
          <w:szCs w:val="20"/>
        </w:rPr>
        <w:t>data visualization</w:t>
      </w:r>
    </w:p>
    <w:p w14:paraId="4AC352CA" w14:textId="724E21A7" w:rsidR="008A1166" w:rsidRPr="008A1166" w:rsidRDefault="00000000" w:rsidP="008A1166">
      <w:pPr>
        <w:spacing w:line="200" w:lineRule="atLeast"/>
        <w:rPr>
          <w:rFonts w:eastAsia="Calibri"/>
          <w:sz w:val="20"/>
          <w:szCs w:val="20"/>
        </w:rPr>
      </w:pPr>
      <w:r w:rsidRPr="00C56FD0">
        <w:rPr>
          <w:rFonts w:eastAsia="Calibri"/>
          <w:sz w:val="20"/>
          <w:szCs w:val="20"/>
        </w:rPr>
        <w:t> </w:t>
      </w:r>
    </w:p>
    <w:p w14:paraId="4A2EE6CE" w14:textId="461681DF" w:rsidR="008A1166" w:rsidRPr="008A1166" w:rsidRDefault="00A5200C">
      <w:pPr>
        <w:spacing w:line="200" w:lineRule="atLeast"/>
        <w:rPr>
          <w:rFonts w:eastAsia="Calibri"/>
          <w:b/>
          <w:bCs/>
          <w:caps/>
          <w:sz w:val="20"/>
          <w:szCs w:val="20"/>
        </w:rPr>
      </w:pPr>
      <w:r>
        <w:rPr>
          <w:rFonts w:eastAsia="Calibri"/>
          <w:b/>
          <w:bCs/>
          <w:caps/>
        </w:rPr>
        <w:t>P</w:t>
      </w:r>
      <w:r w:rsidRPr="00A5200C">
        <w:rPr>
          <w:rFonts w:eastAsia="Calibri"/>
          <w:b/>
          <w:bCs/>
          <w:caps/>
          <w:sz w:val="20"/>
          <w:szCs w:val="20"/>
        </w:rPr>
        <w:t>roject</w:t>
      </w:r>
    </w:p>
    <w:p w14:paraId="74E02292" w14:textId="7BA4695B" w:rsidR="007A7D79" w:rsidRPr="00C56FD0" w:rsidRDefault="008C183D">
      <w:pPr>
        <w:tabs>
          <w:tab w:val="right" w:pos="10800"/>
        </w:tabs>
        <w:spacing w:line="200" w:lineRule="atLeast"/>
        <w:rPr>
          <w:rStyle w:val="fs13fw4"/>
          <w:rFonts w:eastAsia="Calibri"/>
          <w:sz w:val="20"/>
          <w:szCs w:val="20"/>
        </w:rPr>
      </w:pPr>
      <w:r>
        <w:rPr>
          <w:rStyle w:val="fs13fw6overflow-hidden"/>
          <w:rFonts w:eastAsia="Calibri"/>
          <w:b/>
          <w:bCs/>
          <w:sz w:val="20"/>
          <w:szCs w:val="20"/>
        </w:rPr>
        <w:t>Flow-Based Network Anomaly Detection with Transformer Model</w:t>
      </w:r>
      <w:r w:rsidR="00904B58" w:rsidRPr="00C56FD0">
        <w:rPr>
          <w:rStyle w:val="fs13fw4"/>
          <w:rFonts w:eastAsia="Calibri"/>
          <w:sz w:val="20"/>
          <w:szCs w:val="20"/>
        </w:rPr>
        <w:tab/>
      </w:r>
      <w:r w:rsidR="00F22A71">
        <w:rPr>
          <w:rStyle w:val="fs13fw4overflow-hidden"/>
          <w:rFonts w:eastAsia="Calibri"/>
          <w:sz w:val="20"/>
          <w:szCs w:val="20"/>
        </w:rPr>
        <w:t>Sep</w:t>
      </w:r>
      <w:r w:rsidR="00904B58" w:rsidRPr="00C56FD0">
        <w:rPr>
          <w:rStyle w:val="fs13fw4overflow-hidden"/>
          <w:rFonts w:eastAsia="Calibri"/>
          <w:sz w:val="20"/>
          <w:szCs w:val="20"/>
        </w:rPr>
        <w:t xml:space="preserve"> 202</w:t>
      </w:r>
      <w:r w:rsidR="00191D17" w:rsidRPr="00C56FD0">
        <w:rPr>
          <w:rStyle w:val="fs13fw4overflow-hidden"/>
          <w:rFonts w:eastAsia="Calibri"/>
          <w:sz w:val="20"/>
          <w:szCs w:val="20"/>
        </w:rPr>
        <w:t>5</w:t>
      </w:r>
      <w:r w:rsidR="00753BA5">
        <w:rPr>
          <w:rStyle w:val="fs13fw4overflow-hidden"/>
          <w:rFonts w:eastAsia="Calibri" w:hint="eastAsia"/>
          <w:sz w:val="20"/>
          <w:szCs w:val="20"/>
          <w:lang w:eastAsia="ko-KR"/>
        </w:rPr>
        <w:t xml:space="preserve"> </w:t>
      </w:r>
      <w:r w:rsidR="00904B58" w:rsidRPr="00C56FD0">
        <w:rPr>
          <w:rStyle w:val="fs13fw4overflow-hidden"/>
          <w:rFonts w:eastAsia="Calibri"/>
          <w:sz w:val="20"/>
          <w:szCs w:val="20"/>
        </w:rPr>
        <w:t>-</w:t>
      </w:r>
      <w:r w:rsidR="00753BA5">
        <w:rPr>
          <w:rStyle w:val="fs13fw4overflow-hidden"/>
          <w:rFonts w:eastAsia="Calibri" w:hint="eastAsia"/>
          <w:sz w:val="20"/>
          <w:szCs w:val="20"/>
          <w:lang w:eastAsia="ko-KR"/>
        </w:rPr>
        <w:t xml:space="preserve"> </w:t>
      </w:r>
      <w:r w:rsidR="001A77FD">
        <w:rPr>
          <w:rStyle w:val="fs13fw4overflow-hidden"/>
          <w:rFonts w:eastAsia="Calibri"/>
          <w:sz w:val="20"/>
          <w:szCs w:val="20"/>
        </w:rPr>
        <w:t>Dec 2025</w:t>
      </w:r>
    </w:p>
    <w:p w14:paraId="07A64151" w14:textId="7017AEF2" w:rsidR="00137F3B" w:rsidRDefault="008C183D" w:rsidP="00C56FD0">
      <w:pPr>
        <w:numPr>
          <w:ilvl w:val="0"/>
          <w:numId w:val="4"/>
        </w:numPr>
        <w:spacing w:line="200" w:lineRule="atLeast"/>
        <w:ind w:hanging="385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>Compared the performance of sequence flow models</w:t>
      </w:r>
      <w:r>
        <w:rPr>
          <w:rFonts w:eastAsia="Calibri" w:hint="eastAsia"/>
          <w:sz w:val="20"/>
          <w:szCs w:val="20"/>
          <w:lang w:eastAsia="ko-KR"/>
        </w:rPr>
        <w:t xml:space="preserve">, </w:t>
      </w:r>
      <w:r>
        <w:rPr>
          <w:rFonts w:eastAsia="Calibri"/>
          <w:sz w:val="20"/>
          <w:szCs w:val="20"/>
          <w:lang w:eastAsia="ko-KR"/>
        </w:rPr>
        <w:t xml:space="preserve">including </w:t>
      </w:r>
      <w:r w:rsidRPr="00FE2613">
        <w:rPr>
          <w:rFonts w:eastAsia="Calibri"/>
          <w:sz w:val="20"/>
          <w:szCs w:val="20"/>
          <w:lang w:eastAsia="ko-KR"/>
        </w:rPr>
        <w:t>Baseline</w:t>
      </w:r>
      <w:r w:rsidRPr="00FE2613">
        <w:rPr>
          <w:rFonts w:eastAsia="Calibri"/>
          <w:b/>
          <w:bCs/>
          <w:sz w:val="20"/>
          <w:szCs w:val="20"/>
          <w:lang w:eastAsia="ko-KR"/>
        </w:rPr>
        <w:t xml:space="preserve"> </w:t>
      </w:r>
      <w:r w:rsidR="00FE2613" w:rsidRPr="000C2E08">
        <w:rPr>
          <w:rFonts w:eastAsia="Calibri"/>
          <w:sz w:val="20"/>
          <w:szCs w:val="20"/>
          <w:lang w:eastAsia="ko-KR"/>
        </w:rPr>
        <w:t>Dense</w:t>
      </w:r>
      <w:r w:rsidRPr="000C2E08">
        <w:rPr>
          <w:rFonts w:eastAsia="Calibri"/>
          <w:sz w:val="20"/>
          <w:szCs w:val="20"/>
          <w:lang w:eastAsia="ko-KR"/>
        </w:rPr>
        <w:t xml:space="preserve"> (single-flow model), CNN+LSTM, and BERT</w:t>
      </w:r>
      <w:r>
        <w:rPr>
          <w:rFonts w:eastAsia="Calibri"/>
          <w:sz w:val="20"/>
          <w:szCs w:val="20"/>
          <w:lang w:eastAsia="ko-KR"/>
        </w:rPr>
        <w:t>, evaluating their ability to capture complex sequential patterns in network traffic for anomaly detection</w:t>
      </w:r>
    </w:p>
    <w:p w14:paraId="24682BD0" w14:textId="1BB679EF" w:rsidR="00137F3B" w:rsidRPr="00C7053B" w:rsidRDefault="008C183D" w:rsidP="00C56FD0">
      <w:pPr>
        <w:numPr>
          <w:ilvl w:val="0"/>
          <w:numId w:val="4"/>
        </w:numPr>
        <w:spacing w:line="200" w:lineRule="atLeast"/>
        <w:ind w:hanging="385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 xml:space="preserve">Achieve </w:t>
      </w:r>
      <w:r w:rsidRPr="00FE2613">
        <w:rPr>
          <w:rFonts w:eastAsia="Calibri"/>
          <w:sz w:val="20"/>
          <w:szCs w:val="20"/>
        </w:rPr>
        <w:t xml:space="preserve">Macro F1 score of </w:t>
      </w:r>
      <w:r w:rsidRPr="00FE2613">
        <w:rPr>
          <w:rFonts w:eastAsia="Calibri"/>
          <w:b/>
          <w:bCs/>
          <w:sz w:val="20"/>
          <w:szCs w:val="20"/>
        </w:rPr>
        <w:t>0.8</w:t>
      </w:r>
      <w:r>
        <w:rPr>
          <w:rFonts w:eastAsia="Calibri"/>
          <w:sz w:val="20"/>
          <w:szCs w:val="20"/>
        </w:rPr>
        <w:t xml:space="preserve"> and accuracy over </w:t>
      </w:r>
      <w:r w:rsidRPr="00FE2613">
        <w:rPr>
          <w:rFonts w:eastAsia="Calibri"/>
          <w:b/>
          <w:bCs/>
          <w:sz w:val="20"/>
          <w:szCs w:val="20"/>
        </w:rPr>
        <w:t>0.99</w:t>
      </w:r>
      <w:r>
        <w:rPr>
          <w:rFonts w:eastAsia="Calibri"/>
          <w:sz w:val="20"/>
          <w:szCs w:val="20"/>
        </w:rPr>
        <w:t xml:space="preserve"> using the BERT model on UNSW-NB15 and CSE-CIC-IDS2018 datasets,</w:t>
      </w:r>
      <w:r w:rsidR="00942B7F">
        <w:rPr>
          <w:rFonts w:eastAsia="Calibri" w:hint="eastAsia"/>
          <w:sz w:val="20"/>
          <w:szCs w:val="20"/>
          <w:lang w:eastAsia="ko-KR"/>
        </w:rPr>
        <w:t xml:space="preserve"> </w:t>
      </w:r>
      <w:r w:rsidR="00942B7F">
        <w:rPr>
          <w:rFonts w:eastAsia="Calibri"/>
          <w:sz w:val="20"/>
          <w:szCs w:val="20"/>
          <w:lang w:eastAsia="ko-KR"/>
        </w:rPr>
        <w:t>highlighting its strong capability in detecting a wide range of network anomalies</w:t>
      </w:r>
    </w:p>
    <w:p w14:paraId="25EF6108" w14:textId="402BB7B2" w:rsidR="00D34D51" w:rsidRPr="00C56FD0" w:rsidRDefault="00D34D51" w:rsidP="00D34D51">
      <w:pPr>
        <w:spacing w:line="200" w:lineRule="atLeast"/>
        <w:rPr>
          <w:rFonts w:eastAsia="Calibri"/>
          <w:b/>
          <w:bCs/>
          <w:caps/>
          <w:sz w:val="20"/>
          <w:szCs w:val="20"/>
        </w:rPr>
      </w:pPr>
    </w:p>
    <w:p w14:paraId="62DA68CB" w14:textId="084D0273" w:rsidR="00D34D51" w:rsidRPr="00C56FD0" w:rsidRDefault="00D34D51" w:rsidP="00D34D51">
      <w:pPr>
        <w:spacing w:line="200" w:lineRule="atLeast"/>
        <w:rPr>
          <w:rFonts w:eastAsia="Calibri"/>
          <w:b/>
          <w:bCs/>
          <w:caps/>
          <w:sz w:val="20"/>
          <w:szCs w:val="20"/>
        </w:rPr>
      </w:pPr>
      <w:r w:rsidRPr="004D7A84">
        <w:rPr>
          <w:rFonts w:eastAsia="Calibri"/>
          <w:b/>
          <w:bCs/>
          <w:caps/>
        </w:rPr>
        <w:t>C</w:t>
      </w:r>
      <w:r w:rsidRPr="00C56FD0">
        <w:rPr>
          <w:rFonts w:eastAsia="Calibri"/>
          <w:b/>
          <w:bCs/>
          <w:caps/>
          <w:sz w:val="20"/>
          <w:szCs w:val="20"/>
        </w:rPr>
        <w:t>ertifications</w:t>
      </w:r>
    </w:p>
    <w:p w14:paraId="10D552E9" w14:textId="1A42E6A8" w:rsidR="00D34D51" w:rsidRPr="00C56FD0" w:rsidRDefault="00D34D51" w:rsidP="00D34D51">
      <w:pPr>
        <w:tabs>
          <w:tab w:val="right" w:pos="10800"/>
        </w:tabs>
        <w:spacing w:line="200" w:lineRule="atLeast"/>
        <w:rPr>
          <w:rStyle w:val="fs13fw4overflow-hidden"/>
          <w:rFonts w:eastAsia="Calibri"/>
          <w:sz w:val="20"/>
          <w:szCs w:val="20"/>
        </w:rPr>
      </w:pPr>
      <w:r w:rsidRPr="00C56FD0">
        <w:rPr>
          <w:rStyle w:val="fs13fw6overflow-hidden"/>
          <w:rFonts w:eastAsia="Calibri"/>
          <w:b/>
          <w:bCs/>
          <w:sz w:val="20"/>
          <w:szCs w:val="20"/>
        </w:rPr>
        <w:t>Offensive Security Certified Professional (</w:t>
      </w:r>
      <w:r w:rsidRPr="00C56FD0">
        <w:rPr>
          <w:rStyle w:val="fs13fw6overflow-hidden"/>
          <w:rFonts w:eastAsia="Calibri"/>
          <w:b/>
          <w:bCs/>
          <w:i/>
          <w:iCs/>
          <w:sz w:val="20"/>
          <w:szCs w:val="20"/>
        </w:rPr>
        <w:t>OSCP &amp; OSCP+)</w:t>
      </w:r>
      <w:r w:rsidRPr="00C56FD0">
        <w:rPr>
          <w:rStyle w:val="fs13fw4"/>
          <w:rFonts w:eastAsia="Calibri"/>
          <w:sz w:val="20"/>
          <w:szCs w:val="20"/>
        </w:rPr>
        <w:tab/>
      </w:r>
      <w:r w:rsidR="00191D17" w:rsidRPr="00C56FD0">
        <w:rPr>
          <w:rStyle w:val="fs13fw4overflow-hidden"/>
          <w:rFonts w:eastAsia="Calibri"/>
          <w:sz w:val="20"/>
          <w:szCs w:val="20"/>
        </w:rPr>
        <w:t>Aug</w:t>
      </w:r>
      <w:r w:rsidRPr="00C56FD0">
        <w:rPr>
          <w:rStyle w:val="fs13fw4overflow-hidden"/>
          <w:rFonts w:eastAsia="Calibri"/>
          <w:sz w:val="20"/>
          <w:szCs w:val="20"/>
        </w:rPr>
        <w:t xml:space="preserve"> 2025</w:t>
      </w:r>
    </w:p>
    <w:p w14:paraId="3E07F272" w14:textId="4800F0A1" w:rsidR="007A477F" w:rsidRPr="00C56FD0" w:rsidRDefault="001A7225" w:rsidP="00D34D51">
      <w:pPr>
        <w:tabs>
          <w:tab w:val="right" w:pos="10800"/>
        </w:tabs>
        <w:spacing w:line="200" w:lineRule="atLeast"/>
        <w:rPr>
          <w:rFonts w:eastAsia="Calibri"/>
          <w:sz w:val="20"/>
          <w:szCs w:val="20"/>
        </w:rPr>
      </w:pPr>
      <w:r>
        <w:rPr>
          <w:rStyle w:val="fs13fw4overflow-hidden"/>
          <w:rFonts w:eastAsia="Calibri"/>
          <w:sz w:val="20"/>
          <w:szCs w:val="20"/>
        </w:rPr>
        <w:tab/>
      </w:r>
    </w:p>
    <w:p w14:paraId="3E64503B" w14:textId="5A70522C" w:rsidR="00D34D51" w:rsidRPr="00C56FD0" w:rsidRDefault="00D34D51" w:rsidP="00D34D51">
      <w:pPr>
        <w:tabs>
          <w:tab w:val="right" w:pos="10800"/>
        </w:tabs>
        <w:spacing w:line="200" w:lineRule="atLeast"/>
        <w:rPr>
          <w:rFonts w:eastAsia="Calibri"/>
          <w:sz w:val="20"/>
          <w:szCs w:val="20"/>
        </w:rPr>
      </w:pPr>
      <w:r w:rsidRPr="00C56FD0">
        <w:rPr>
          <w:rStyle w:val="fs13fw6overflow-hidden"/>
          <w:rFonts w:eastAsia="Calibri"/>
          <w:b/>
          <w:bCs/>
          <w:sz w:val="20"/>
          <w:szCs w:val="20"/>
        </w:rPr>
        <w:t>Chinese Proficiency Test</w:t>
      </w:r>
      <w:r w:rsidR="00940744">
        <w:rPr>
          <w:rStyle w:val="fs13fw6overflow-hidden"/>
          <w:rFonts w:eastAsia="Calibri"/>
          <w:b/>
          <w:bCs/>
          <w:sz w:val="20"/>
          <w:szCs w:val="20"/>
        </w:rPr>
        <w:t xml:space="preserve"> (</w:t>
      </w:r>
      <w:r w:rsidRPr="00C56FD0">
        <w:rPr>
          <w:rStyle w:val="fs13fw6overflow-hidden"/>
          <w:rFonts w:eastAsia="Calibri"/>
          <w:b/>
          <w:bCs/>
          <w:sz w:val="20"/>
          <w:szCs w:val="20"/>
        </w:rPr>
        <w:t>HSK Lv.5</w:t>
      </w:r>
      <w:r w:rsidR="00940744">
        <w:rPr>
          <w:rStyle w:val="fs13fw6overflow-hidden"/>
          <w:rFonts w:eastAsia="Calibri"/>
          <w:b/>
          <w:bCs/>
          <w:sz w:val="20"/>
          <w:szCs w:val="20"/>
        </w:rPr>
        <w:t xml:space="preserve">, </w:t>
      </w:r>
      <w:r w:rsidRPr="00C56FD0">
        <w:rPr>
          <w:rStyle w:val="fs13fw6overflow-hidden"/>
          <w:rFonts w:eastAsia="Calibri"/>
          <w:b/>
          <w:bCs/>
          <w:i/>
          <w:iCs/>
          <w:sz w:val="20"/>
          <w:szCs w:val="20"/>
        </w:rPr>
        <w:t>CEFR C1</w:t>
      </w:r>
      <w:r w:rsidRPr="00C56FD0">
        <w:rPr>
          <w:rStyle w:val="fs13fw6overflow-hidden"/>
          <w:rFonts w:eastAsia="Calibri"/>
          <w:b/>
          <w:bCs/>
          <w:sz w:val="20"/>
          <w:szCs w:val="20"/>
        </w:rPr>
        <w:t>)</w:t>
      </w:r>
      <w:r w:rsidRPr="00C56FD0">
        <w:rPr>
          <w:rStyle w:val="fs13fw4"/>
          <w:rFonts w:eastAsia="Calibri"/>
          <w:sz w:val="20"/>
          <w:szCs w:val="20"/>
        </w:rPr>
        <w:tab/>
      </w:r>
      <w:r w:rsidR="007A477F">
        <w:rPr>
          <w:rStyle w:val="fs13fw4overflow-hidden"/>
          <w:rFonts w:eastAsia="Calibri"/>
          <w:sz w:val="20"/>
          <w:szCs w:val="20"/>
        </w:rPr>
        <w:t>Jul</w:t>
      </w:r>
      <w:r w:rsidRPr="00C56FD0">
        <w:rPr>
          <w:rStyle w:val="fs13fw4overflow-hidden"/>
          <w:rFonts w:eastAsia="Calibri"/>
          <w:sz w:val="20"/>
          <w:szCs w:val="20"/>
        </w:rPr>
        <w:t xml:space="preserve"> </w:t>
      </w:r>
      <w:r w:rsidR="007A477F">
        <w:rPr>
          <w:rStyle w:val="fs13fw4overflow-hidden"/>
          <w:rFonts w:eastAsia="Calibri"/>
          <w:sz w:val="20"/>
          <w:szCs w:val="20"/>
        </w:rPr>
        <w:t>2020</w:t>
      </w:r>
    </w:p>
    <w:sectPr w:rsidR="00D34D51" w:rsidRPr="00C56FD0"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ED8213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0629BC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BB6E3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284FF6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9DA8D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C265A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AF29A5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F42D32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73808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906288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AAED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55E027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5440B7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AFAF9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C2696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E8E3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2080D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32274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2BC0C9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D1AE95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6E43DC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19EEA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402A2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12AFE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162F6E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A68198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90E99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335CD5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328F9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13E9A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C22F90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84849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FD432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99A0E5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5B43B6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EEE02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287006490">
    <w:abstractNumId w:val="0"/>
  </w:num>
  <w:num w:numId="2" w16cid:durableId="1772119573">
    <w:abstractNumId w:val="1"/>
  </w:num>
  <w:num w:numId="3" w16cid:durableId="1783184852">
    <w:abstractNumId w:val="2"/>
  </w:num>
  <w:num w:numId="4" w16cid:durableId="1516765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7D79"/>
    <w:rsid w:val="00026E26"/>
    <w:rsid w:val="000C2E08"/>
    <w:rsid w:val="000F0282"/>
    <w:rsid w:val="001106BF"/>
    <w:rsid w:val="00137F3B"/>
    <w:rsid w:val="001725ED"/>
    <w:rsid w:val="00175982"/>
    <w:rsid w:val="00191D17"/>
    <w:rsid w:val="001A7225"/>
    <w:rsid w:val="001A77FD"/>
    <w:rsid w:val="00247A44"/>
    <w:rsid w:val="00265CB4"/>
    <w:rsid w:val="00275C07"/>
    <w:rsid w:val="00284E95"/>
    <w:rsid w:val="00294E99"/>
    <w:rsid w:val="002C7CDC"/>
    <w:rsid w:val="002D35AE"/>
    <w:rsid w:val="002D4FDF"/>
    <w:rsid w:val="003010F6"/>
    <w:rsid w:val="00360AE9"/>
    <w:rsid w:val="00374DA9"/>
    <w:rsid w:val="00381538"/>
    <w:rsid w:val="003F5399"/>
    <w:rsid w:val="004259E4"/>
    <w:rsid w:val="0044764A"/>
    <w:rsid w:val="00465875"/>
    <w:rsid w:val="004961E5"/>
    <w:rsid w:val="004B463A"/>
    <w:rsid w:val="004D7A84"/>
    <w:rsid w:val="00516C79"/>
    <w:rsid w:val="005257E8"/>
    <w:rsid w:val="0054564E"/>
    <w:rsid w:val="005B1EE7"/>
    <w:rsid w:val="00621DAE"/>
    <w:rsid w:val="006935A0"/>
    <w:rsid w:val="00753BA5"/>
    <w:rsid w:val="007641FF"/>
    <w:rsid w:val="007A477F"/>
    <w:rsid w:val="007A7938"/>
    <w:rsid w:val="007A7D79"/>
    <w:rsid w:val="007B65AB"/>
    <w:rsid w:val="007D5D9D"/>
    <w:rsid w:val="00856570"/>
    <w:rsid w:val="00883177"/>
    <w:rsid w:val="008A1166"/>
    <w:rsid w:val="008B5758"/>
    <w:rsid w:val="008C183D"/>
    <w:rsid w:val="008C2618"/>
    <w:rsid w:val="008E07D7"/>
    <w:rsid w:val="00904B58"/>
    <w:rsid w:val="00940744"/>
    <w:rsid w:val="00942B7F"/>
    <w:rsid w:val="009F4C78"/>
    <w:rsid w:val="00A5200C"/>
    <w:rsid w:val="00AD202A"/>
    <w:rsid w:val="00B56BD9"/>
    <w:rsid w:val="00B8283D"/>
    <w:rsid w:val="00BA2943"/>
    <w:rsid w:val="00BB5BC5"/>
    <w:rsid w:val="00BC28A9"/>
    <w:rsid w:val="00BC6124"/>
    <w:rsid w:val="00C56FD0"/>
    <w:rsid w:val="00C65C6B"/>
    <w:rsid w:val="00C7053B"/>
    <w:rsid w:val="00C71209"/>
    <w:rsid w:val="00C86022"/>
    <w:rsid w:val="00CC2CD8"/>
    <w:rsid w:val="00D175AD"/>
    <w:rsid w:val="00D34D51"/>
    <w:rsid w:val="00D7661B"/>
    <w:rsid w:val="00E24D90"/>
    <w:rsid w:val="00E76F6E"/>
    <w:rsid w:val="00E922AB"/>
    <w:rsid w:val="00EC10E9"/>
    <w:rsid w:val="00F22A71"/>
    <w:rsid w:val="00F24BD0"/>
    <w:rsid w:val="00F272DB"/>
    <w:rsid w:val="00F45905"/>
    <w:rsid w:val="00FB3391"/>
    <w:rsid w:val="00FE2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065F47"/>
  <w15:docId w15:val="{7AA12170-4004-474A-B7AD-1F9166026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3fw6overflow-hidden">
    <w:name w:val="fs13 fw6 overflow-hidden"/>
    <w:basedOn w:val="DefaultParagraphFont"/>
  </w:style>
  <w:style w:type="character" w:customStyle="1" w:styleId="fs13fw4">
    <w:name w:val="fs13 fw4"/>
    <w:basedOn w:val="DefaultParagraphFont"/>
  </w:style>
  <w:style w:type="character" w:customStyle="1" w:styleId="fs13fw4overflow-hidden">
    <w:name w:val="fs13 fw4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3fw6undefinedtdn">
    <w:name w:val="fs13 fw6 undefined tdn"/>
    <w:basedOn w:val="DefaultParagraphFont"/>
  </w:style>
  <w:style w:type="character" w:customStyle="1" w:styleId="fs13fw6">
    <w:name w:val="fs13 fw6"/>
    <w:basedOn w:val="DefaultParagraphFont"/>
  </w:style>
  <w:style w:type="character" w:customStyle="1" w:styleId="fs13fw4undefinedtdn">
    <w:name w:val="fs13 fw4 undefined tdn"/>
    <w:basedOn w:val="DefaultParagraphFont"/>
  </w:style>
  <w:style w:type="character" w:customStyle="1" w:styleId="fs13fw4undefined">
    <w:name w:val="fs13 fw4 undefined"/>
    <w:basedOn w:val="DefaultParagraphFont"/>
  </w:style>
  <w:style w:type="character" w:styleId="Hyperlink">
    <w:name w:val="Hyperlink"/>
    <w:basedOn w:val="DefaultParagraphFont"/>
    <w:uiPriority w:val="99"/>
    <w:unhideWhenUsed/>
    <w:rsid w:val="00D34D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4D51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381538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8C26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oijeon@usc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E3676</cp:lastModifiedBy>
  <cp:revision>3</cp:revision>
  <cp:lastPrinted>2026-01-21T16:32:00Z</cp:lastPrinted>
  <dcterms:created xsi:type="dcterms:W3CDTF">2026-01-21T16:32:00Z</dcterms:created>
  <dcterms:modified xsi:type="dcterms:W3CDTF">2026-01-21T16:32:00Z</dcterms:modified>
</cp:coreProperties>
</file>